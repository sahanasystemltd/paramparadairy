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30-Sep-2018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Yes</w:t>
            </w:r>
          </w:p>
        </w:tc>
        <w:tc>
          <w:p>
            <w:r>
              <w:rPr>
                <w:rFonts w:ascii="Time New Roman"/>
                <w:sz w:val="22"/>
              </w:rPr>
              <w:t xml:space="preserve">Promoter and Promoter Group </w:t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8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1136500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141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0</w:t>
            </w:r>
          </w:p>
        </w:tc>
        <w:tc>
          <w:p>
            <w:r>
              <w:t>35.15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616000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149</w:t>
            </w:r>
          </w:p>
        </w:tc>
        <w:tc>
          <w:p>
            <w:r>
              <w:t>1752500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1752500</w:t>
            </w:r>
          </w:p>
        </w:tc>
        <w:tc>
          <w:p>
            <w:r>
              <w:t>100</w:t>
            </w:r>
          </w:p>
        </w:tc>
        <w:tc>
          <w:p>
            <w:r>
              <w:t>1752500</w:t>
            </w:r>
          </w:p>
        </w:tc>
        <w:tc>
          <w:p>
            <w:r>
              <w:t>0</w:t>
            </w:r>
          </w:p>
        </w:tc>
        <w:tc>
          <w:p>
            <w:r>
              <w:t>1752500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1752500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462250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462250</w:t>
            </w:r>
          </w:p>
        </w:tc>
        <w:tc>
          <w:p>
            <w:r>
              <w:t>26.38</w:t>
            </w:r>
          </w:p>
        </w:tc>
        <w:tc>
          <w:p>
            <w:r>
              <w:t>462250</w:t>
            </w:r>
          </w:p>
        </w:tc>
        <w:tc>
          <w:p>
            <w:r>
              <w:t>0</w:t>
            </w:r>
          </w:p>
        </w:tc>
        <w:tc>
          <w:p>
            <w:r>
              <w:t>462250</w:t>
            </w:r>
          </w:p>
        </w:tc>
        <w:tc>
          <w:p>
            <w:r>
              <w:t>26.38</w:t>
            </w:r>
          </w:p>
        </w:tc>
        <w:tc>
          <w:p>
            <w:r>
              <w:t>0</w:t>
            </w:r>
          </w:p>
        </w:tc>
        <w:tc>
          <w:p>
            <w:r>
              <w:t>26.38</w:t>
            </w:r>
          </w:p>
        </w:tc>
        <w:tc>
          <w:p>
            <w:r>
              <w:t>462250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462250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1</w:t>
            </w:r>
          </w:p>
        </w:tc>
        <w:tc>
          <w:p>
            <w:r>
              <w:t>235000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235000</w:t>
            </w:r>
          </w:p>
        </w:tc>
        <w:tc>
          <w:p>
            <w:r>
              <w:t>13.41</w:t>
            </w:r>
          </w:p>
        </w:tc>
        <w:tc>
          <w:p>
            <w:r>
              <w:t>235000</w:t>
            </w:r>
          </w:p>
        </w:tc>
        <w:tc>
          <w:p>
            <w:r>
              <w:t>0</w:t>
            </w:r>
          </w:p>
        </w:tc>
        <w:tc>
          <w:p>
            <w:r>
              <w:t>235000</w:t>
            </w:r>
          </w:p>
        </w:tc>
        <w:tc>
          <w:p>
            <w:r>
              <w:t>13.41</w:t>
            </w:r>
          </w:p>
        </w:tc>
        <w:tc>
          <w:p>
            <w:r>
              <w:t>0</w:t>
            </w:r>
          </w:p>
        </w:tc>
        <w:tc>
          <w:p>
            <w:r>
              <w:t>13.41</w:t>
            </w:r>
          </w:p>
        </w:tc>
        <w:tc>
          <w:p>
            <w:r>
              <w:t>235000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235000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1</w:t>
            </w:r>
          </w:p>
        </w:tc>
        <w:tc>
          <w:p>
            <w:r>
              <w:t>227250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227250</w:t>
            </w:r>
          </w:p>
        </w:tc>
        <w:tc>
          <w:p>
            <w:r>
              <w:t>12.97</w:t>
            </w:r>
          </w:p>
        </w:tc>
        <w:tc>
          <w:p>
            <w:r>
              <w:t>227250</w:t>
            </w:r>
          </w:p>
        </w:tc>
        <w:tc>
          <w:p>
            <w:r>
              <w:t>0</w:t>
            </w:r>
          </w:p>
        </w:tc>
        <w:tc>
          <w:p>
            <w:r>
              <w:t>227250</w:t>
            </w:r>
          </w:p>
        </w:tc>
        <w:tc>
          <w:p>
            <w:r>
              <w:t>12.97</w:t>
            </w:r>
          </w:p>
        </w:tc>
        <w:tc>
          <w:p>
            <w:r>
              <w:t>0</w:t>
            </w:r>
          </w:p>
        </w:tc>
        <w:tc>
          <w:p>
            <w:r>
              <w:t>12.97</w:t>
            </w:r>
          </w:p>
        </w:tc>
        <w:tc>
          <w:p>
            <w:r>
              <w:t>227250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227250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674250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674250</w:t>
            </w:r>
          </w:p>
        </w:tc>
        <w:tc>
          <w:p>
            <w:r>
              <w:t>38.47</w:t>
            </w:r>
          </w:p>
        </w:tc>
        <w:tc>
          <w:p>
            <w:r>
              <w:t>674250</w:t>
            </w:r>
          </w:p>
        </w:tc>
        <w:tc>
          <w:p>
            <w:r>
              <w:t>0</w:t>
            </w:r>
          </w:p>
        </w:tc>
        <w:tc>
          <w:p>
            <w:r>
              <w:t>674250</w:t>
            </w:r>
          </w:p>
        </w:tc>
        <w:tc>
          <w:p>
            <w:r>
              <w:t>38.47</w:t>
            </w:r>
          </w:p>
        </w:tc>
        <w:tc>
          <w:p>
            <w:r>
              <w:t>0</w:t>
            </w:r>
          </w:p>
        </w:tc>
        <w:tc>
          <w:p>
            <w:r>
              <w:t>38.47</w:t>
            </w:r>
          </w:p>
        </w:tc>
        <w:tc>
          <w:p>
            <w:r>
              <w:t>674250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674250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674250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674250</w:t>
            </w:r>
          </w:p>
        </w:tc>
        <w:tc>
          <w:p>
            <w:r>
              <w:t>38.47</w:t>
            </w:r>
          </w:p>
        </w:tc>
        <w:tc>
          <w:p>
            <w:r>
              <w:t>674250</w:t>
            </w:r>
          </w:p>
        </w:tc>
        <w:tc>
          <w:p>
            <w:r>
              <w:t>0</w:t>
            </w:r>
          </w:p>
        </w:tc>
        <w:tc>
          <w:p>
            <w:r>
              <w:t>674250</w:t>
            </w:r>
          </w:p>
        </w:tc>
        <w:tc>
          <w:p>
            <w:r>
              <w:t>38.47</w:t>
            </w:r>
          </w:p>
        </w:tc>
        <w:tc>
          <w:p>
            <w:r>
              <w:t>0</w:t>
            </w:r>
          </w:p>
        </w:tc>
        <w:tc>
          <w:p>
            <w:r>
              <w:t>38.47</w:t>
            </w:r>
          </w:p>
        </w:tc>
        <w:tc>
          <w:p>
            <w:r>
              <w:t>674250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674250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ZALAK PURVESH PARIKH</w:t>
            </w:r>
          </w:p>
        </w:tc>
        <w:tc>
          <w:p>
            <w:r>
              <w:t>ANYPP1513A</w:t>
            </w:r>
          </w:p>
        </w:tc>
        <w:tc>
          <w:p>
            <w:r>
              <w:t>1</w:t>
            </w:r>
          </w:p>
        </w:tc>
        <w:tc>
          <w:p>
            <w:r>
              <w:t>673150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673150</w:t>
            </w:r>
          </w:p>
        </w:tc>
        <w:tc>
          <w:p>
            <w:r>
              <w:t>38.41</w:t>
            </w:r>
          </w:p>
        </w:tc>
        <w:tc>
          <w:p>
            <w:r>
              <w:t>673150</w:t>
            </w:r>
          </w:p>
        </w:tc>
        <w:tc>
          <w:p>
            <w:r>
              <w:t>0</w:t>
            </w:r>
          </w:p>
        </w:tc>
        <w:tc>
          <w:p>
            <w:r>
              <w:t>673150</w:t>
            </w:r>
          </w:p>
        </w:tc>
        <w:tc>
          <w:p>
            <w:r>
              <w:t>38.41</w:t>
            </w:r>
          </w:p>
        </w:tc>
        <w:tc>
          <w:p>
            <w:r>
              <w:t>0</w:t>
            </w:r>
          </w:p>
        </w:tc>
        <w:tc>
          <w:p>
            <w:r>
              <w:t>38.41</w:t>
            </w:r>
          </w:p>
        </w:tc>
        <w:tc>
          <w:p>
            <w:r>
              <w:t>673150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673150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8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1136500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8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1136500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Funds/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Insurance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Central Government/ State Government(s)/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-</w:t>
            </w:r>
          </w:p>
        </w:tc>
        <w:tc>
          <w:p>
            <w:r>
              <w:t/>
            </w:r>
          </w:p>
        </w:tc>
        <w:tc>
          <w:p>
            <w:r>
              <w:t>132</w:t>
            </w:r>
          </w:p>
        </w:tc>
        <w:tc>
          <w:p>
            <w:r>
              <w:t>572000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572000</w:t>
            </w:r>
          </w:p>
        </w:tc>
        <w:tc>
          <w:p>
            <w:r>
              <w:t>32.64</w:t>
            </w:r>
          </w:p>
        </w:tc>
        <w:tc>
          <w:p>
            <w:r>
              <w:t>572000</w:t>
            </w:r>
          </w:p>
        </w:tc>
        <w:tc>
          <w:p>
            <w:r>
              <w:t>0</w:t>
            </w:r>
          </w:p>
        </w:tc>
        <w:tc>
          <w:p>
            <w:r>
              <w:t>572000</w:t>
            </w:r>
          </w:p>
        </w:tc>
        <w:tc>
          <w:p>
            <w:r>
              <w:t>32.64</w:t>
            </w:r>
          </w:p>
        </w:tc>
        <w:tc>
          <w:p>
            <w:r>
              <w:t>0</w:t>
            </w:r>
          </w:p>
        </w:tc>
        <w:tc>
          <w:p>
            <w:r>
              <w:t>32.64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572000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Individual shareholders holding nominal share capital up to Rs. 2 lakhs.</w:t>
            </w:r>
          </w:p>
        </w:tc>
        <w:tc>
          <w:p>
            <w:r>
              <w:t/>
            </w:r>
          </w:p>
        </w:tc>
        <w:tc>
          <w:p>
            <w:r>
              <w:t>128</w:t>
            </w:r>
          </w:p>
        </w:tc>
        <w:tc>
          <w:p>
            <w:r>
              <w:t>464000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464000</w:t>
            </w:r>
          </w:p>
        </w:tc>
        <w:tc>
          <w:p>
            <w:r>
              <w:t>26.48</w:t>
            </w:r>
          </w:p>
        </w:tc>
        <w:tc>
          <w:p>
            <w:r>
              <w:t>464000</w:t>
            </w:r>
          </w:p>
        </w:tc>
        <w:tc>
          <w:p>
            <w:r>
              <w:t>0</w:t>
            </w:r>
          </w:p>
        </w:tc>
        <w:tc>
          <w:p>
            <w:r>
              <w:t>464000</w:t>
            </w:r>
          </w:p>
        </w:tc>
        <w:tc>
          <w:p>
            <w:r>
              <w:t>26.48</w:t>
            </w:r>
          </w:p>
        </w:tc>
        <w:tc>
          <w:p>
            <w:r>
              <w:t>0</w:t>
            </w:r>
          </w:p>
        </w:tc>
        <w:tc>
          <w:p>
            <w:r>
              <w:t>26.48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464000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BALWANTSINGH UJAGARSINGH PANNU</w:t>
            </w:r>
          </w:p>
        </w:tc>
        <w:tc>
          <w:p>
            <w:r>
              <w:t>ARHPP9152A</w:t>
            </w:r>
          </w:p>
        </w:tc>
        <w:tc>
          <w:p>
            <w:r>
              <w:t>1</w:t>
            </w:r>
          </w:p>
        </w:tc>
        <w:tc>
          <w:p>
            <w:r>
              <w:t>18000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18000</w:t>
            </w:r>
          </w:p>
        </w:tc>
        <w:tc>
          <w:p>
            <w:r>
              <w:t>1.03</w:t>
            </w:r>
          </w:p>
        </w:tc>
        <w:tc>
          <w:p>
            <w:r>
              <w:t>18000</w:t>
            </w:r>
          </w:p>
        </w:tc>
        <w:tc>
          <w:p>
            <w:r>
              <w:t>0</w:t>
            </w:r>
          </w:p>
        </w:tc>
        <w:tc>
          <w:p>
            <w:r>
              <w:t>18000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RAKHI NIRAJ SHAH</w:t>
            </w:r>
          </w:p>
        </w:tc>
        <w:tc>
          <w:p>
            <w:r>
              <w:t>AYOPS4007P</w:t>
            </w:r>
          </w:p>
        </w:tc>
        <w:tc>
          <w:p>
            <w:r>
              <w:t>1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ANAND SHYAMSUNDER DAGA</w:t>
            </w:r>
          </w:p>
        </w:tc>
        <w:tc>
          <w:p>
            <w:r>
              <w:t>AAEHA9088E</w:t>
            </w:r>
          </w:p>
        </w:tc>
        <w:tc>
          <w:p>
            <w:r>
              <w:t>1</w:t>
            </w:r>
          </w:p>
        </w:tc>
        <w:tc>
          <w:p>
            <w:r>
              <w:t>18000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18000</w:t>
            </w:r>
          </w:p>
        </w:tc>
        <w:tc>
          <w:p>
            <w:r>
              <w:t>1.03</w:t>
            </w:r>
          </w:p>
        </w:tc>
        <w:tc>
          <w:p>
            <w:r>
              <w:t>18000</w:t>
            </w:r>
          </w:p>
        </w:tc>
        <w:tc>
          <w:p>
            <w:r>
              <w:t>0</w:t>
            </w:r>
          </w:p>
        </w:tc>
        <w:tc>
          <w:p>
            <w:r>
              <w:t>18000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BHARATVMODIYA HUF</w:t>
            </w:r>
          </w:p>
        </w:tc>
        <w:tc>
          <w:p>
            <w:r>
              <w:t>AAIHB4067L</w:t>
            </w:r>
          </w:p>
        </w:tc>
        <w:tc>
          <w:p>
            <w:r>
              <w:t>1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20000</w:t>
            </w:r>
          </w:p>
        </w:tc>
      </w:tr>
      <w:tr>
        <w:tc>
          <w:p>
            <w:r>
              <w:t>ii</w:t>
            </w:r>
          </w:p>
        </w:tc>
        <w:tc>
          <w:p>
            <w:r>
              <w:t>Individual shareholders holding nominal share capital in excess of Rs. 2 lakhs.</w:t>
            </w:r>
          </w:p>
        </w:tc>
        <w:tc>
          <w:p>
            <w:r>
              <w:t/>
            </w:r>
          </w:p>
        </w:tc>
        <w:tc>
          <w:p>
            <w:r>
              <w:t>4</w:t>
            </w:r>
          </w:p>
        </w:tc>
        <w:tc>
          <w:p>
            <w:r>
              <w:t>108000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108000</w:t>
            </w:r>
          </w:p>
        </w:tc>
        <w:tc>
          <w:p>
            <w:r>
              <w:t>6.16</w:t>
            </w:r>
          </w:p>
        </w:tc>
        <w:tc>
          <w:p>
            <w:r>
              <w:t>108000</w:t>
            </w:r>
          </w:p>
        </w:tc>
        <w:tc>
          <w:p>
            <w:r>
              <w:t>0</w:t>
            </w:r>
          </w:p>
        </w:tc>
        <w:tc>
          <w:p>
            <w:r>
              <w:t>108000</w:t>
            </w:r>
          </w:p>
        </w:tc>
        <w:tc>
          <w:p>
            <w:r>
              <w:t>6.16</w:t>
            </w:r>
          </w:p>
        </w:tc>
        <w:tc>
          <w:p>
            <w:r>
              <w:t>0</w:t>
            </w:r>
          </w:p>
        </w:tc>
        <w:tc>
          <w:p>
            <w:r>
              <w:t>6.16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JAINESH LAHERACHANDBHAI DOSHI</w:t>
            </w:r>
          </w:p>
        </w:tc>
        <w:tc>
          <w:p>
            <w:r>
              <w:t>AYGPD9328N</w:t>
            </w:r>
          </w:p>
        </w:tc>
        <w:tc>
          <w:p>
            <w:r>
              <w:t>1</w:t>
            </w:r>
          </w:p>
        </w:tc>
        <w:tc>
          <w:p>
            <w:r>
              <w:t>24000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24000</w:t>
            </w:r>
          </w:p>
        </w:tc>
        <w:tc>
          <w:p>
            <w:r>
              <w:t>1.37</w:t>
            </w:r>
          </w:p>
        </w:tc>
        <w:tc>
          <w:p>
            <w:r>
              <w:t>24000</w:t>
            </w:r>
          </w:p>
        </w:tc>
        <w:tc>
          <w:p>
            <w:r>
              <w:t>0</w:t>
            </w:r>
          </w:p>
        </w:tc>
        <w:tc>
          <w:p>
            <w:r>
              <w:t>24000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1.37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NIRAJ NAGINDAS SHAH</w:t>
            </w:r>
          </w:p>
        </w:tc>
        <w:tc>
          <w:p>
            <w:r>
              <w:t>AMXPS7824F</w:t>
            </w:r>
          </w:p>
        </w:tc>
        <w:tc>
          <w:p>
            <w:r>
              <w:t>1</w:t>
            </w:r>
          </w:p>
        </w:tc>
        <w:tc>
          <w:p>
            <w:r>
              <w:t>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22000</w:t>
            </w:r>
          </w:p>
        </w:tc>
        <w:tc>
          <w:p>
            <w:r>
              <w:t>1.26</w:t>
            </w:r>
          </w:p>
        </w:tc>
        <w:tc>
          <w:p>
            <w:r>
              <w:t>22000</w:t>
            </w:r>
          </w:p>
        </w:tc>
        <w:tc>
          <w:p>
            <w:r>
              <w:t>0</w:t>
            </w:r>
          </w:p>
        </w:tc>
        <w:tc>
          <w:p>
            <w:r>
              <w:t>22000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1.26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VISHAL TALSIBHAI MONPARA</w:t>
            </w:r>
          </w:p>
        </w:tc>
        <w:tc>
          <w:p>
            <w:r>
              <w:t>AFVPM5714K</w:t>
            </w:r>
          </w:p>
        </w:tc>
        <w:tc>
          <w:p>
            <w:r>
              <w:t>1</w:t>
            </w:r>
          </w:p>
        </w:tc>
        <w:tc>
          <w:p>
            <w:r>
              <w:t>34000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34000</w:t>
            </w:r>
          </w:p>
        </w:tc>
        <w:tc>
          <w:p>
            <w:r>
              <w:t>1.94</w:t>
            </w:r>
          </w:p>
        </w:tc>
        <w:tc>
          <w:p>
            <w:r>
              <w:t>34000</w:t>
            </w:r>
          </w:p>
        </w:tc>
        <w:tc>
          <w:p>
            <w:r>
              <w:t>0</w:t>
            </w:r>
          </w:p>
        </w:tc>
        <w:tc>
          <w:p>
            <w:r>
              <w:t>34000</w:t>
            </w:r>
          </w:p>
        </w:tc>
        <w:tc>
          <w:p>
            <w:r>
              <w:t>1.94</w:t>
            </w:r>
          </w:p>
        </w:tc>
        <w:tc>
          <w:p>
            <w:r>
              <w:t>0</w:t>
            </w:r>
          </w:p>
        </w:tc>
        <w:tc>
          <w:p>
            <w:r>
              <w:t>1.94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NIRAJ NAGINDAS SHAH</w:t>
            </w:r>
          </w:p>
        </w:tc>
        <w:tc>
          <w:p>
            <w:r>
              <w:t>AAQHS6455K</w:t>
            </w:r>
          </w:p>
        </w:tc>
        <w:tc>
          <w:p>
            <w:r>
              <w:t>1</w:t>
            </w:r>
          </w:p>
        </w:tc>
        <w:tc>
          <w:p>
            <w:r>
              <w:t>28000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28000</w:t>
            </w:r>
          </w:p>
        </w:tc>
        <w:tc>
          <w:p>
            <w:r>
              <w:t>1.6</w:t>
            </w:r>
          </w:p>
        </w:tc>
        <w:tc>
          <w:p>
            <w:r>
              <w:t>28000</w:t>
            </w:r>
          </w:p>
        </w:tc>
        <w:tc>
          <w:p>
            <w:r>
              <w:t>0</w:t>
            </w:r>
          </w:p>
        </w:tc>
        <w:tc>
          <w:p>
            <w:r>
              <w:t>28000</w:t>
            </w:r>
          </w:p>
        </w:tc>
        <w:tc>
          <w:p>
            <w:r>
              <w:t>1.6</w:t>
            </w:r>
          </w:p>
        </w:tc>
        <w:tc>
          <w:p>
            <w:r>
              <w:t>0</w:t>
            </w:r>
          </w:p>
        </w:tc>
        <w:tc>
          <w:p>
            <w:r>
              <w:t>1.6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Employee Trusts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9</w:t>
            </w:r>
          </w:p>
        </w:tc>
        <w:tc>
          <w:p>
            <w:r>
              <w:t>44000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44000</w:t>
            </w:r>
          </w:p>
        </w:tc>
        <w:tc>
          <w:p>
            <w:r>
              <w:t>2.51</w:t>
            </w:r>
          </w:p>
        </w:tc>
        <w:tc>
          <w:p>
            <w:r>
              <w:t>44000</w:t>
            </w:r>
          </w:p>
        </w:tc>
        <w:tc>
          <w:p>
            <w:r>
              <w:t>0</w:t>
            </w:r>
          </w:p>
        </w:tc>
        <w:tc>
          <w:p>
            <w:r>
              <w:t>44000</w:t>
            </w:r>
          </w:p>
        </w:tc>
        <w:tc>
          <w:p>
            <w:r>
              <w:t>2.51</w:t>
            </w:r>
          </w:p>
        </w:tc>
        <w:tc>
          <w:p>
            <w:r>
              <w:t>0</w:t>
            </w:r>
          </w:p>
        </w:tc>
        <w:tc>
          <w:p>
            <w:r>
              <w:t>2.51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22000</w:t>
            </w:r>
          </w:p>
        </w:tc>
        <w:tc>
          <w:p>
            <w:r>
              <w:t>1.26</w:t>
            </w:r>
          </w:p>
        </w:tc>
        <w:tc>
          <w:p>
            <w:r>
              <w:t>22000</w:t>
            </w:r>
          </w:p>
        </w:tc>
        <w:tc>
          <w:p>
            <w:r>
              <w:t>0</w:t>
            </w:r>
          </w:p>
        </w:tc>
        <w:tc>
          <w:p>
            <w:r>
              <w:t>22000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1.26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Clearing member</w:t>
            </w:r>
          </w:p>
        </w:tc>
        <w:tc>
          <w:p>
            <w:r>
              <w:t/>
            </w:r>
          </w:p>
        </w:tc>
        <w:tc>
          <w:p>
            <w:r>
              <w:t>4</w:t>
            </w:r>
          </w:p>
        </w:tc>
        <w:tc>
          <w:p>
            <w:r>
              <w:t>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22000</w:t>
            </w:r>
          </w:p>
        </w:tc>
        <w:tc>
          <w:p>
            <w:r>
              <w:t>1.26</w:t>
            </w:r>
          </w:p>
        </w:tc>
        <w:tc>
          <w:p>
            <w:r>
              <w:t>22000</w:t>
            </w:r>
          </w:p>
        </w:tc>
        <w:tc>
          <w:p>
            <w:r>
              <w:t>0</w:t>
            </w:r>
          </w:p>
        </w:tc>
        <w:tc>
          <w:p>
            <w:r>
              <w:t>22000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1.26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141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0</w:t>
            </w:r>
          </w:p>
        </w:tc>
        <w:tc>
          <w:p>
            <w:r>
              <w:t>35.15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616000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 (B)(1)+(B)(2)+(B)(3)</w:t>
            </w:r>
          </w:p>
        </w:tc>
        <w:tc>
          <w:p>
            <w:r>
              <w:t/>
            </w:r>
          </w:p>
        </w:tc>
        <w:tc>
          <w:p>
            <w:r>
              <w:t>141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0</w:t>
            </w:r>
          </w:p>
        </w:tc>
        <w:tc>
          <w:p>
            <w:r>
              <w:t>35.15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616000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