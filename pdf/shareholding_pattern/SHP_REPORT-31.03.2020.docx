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31-Mar-2020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7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0</w:t>
            </w:r>
          </w:p>
        </w:tc>
        <w:tc>
          <w:p>
            <w:r>
              <w:t>58.8</w:t>
            </w:r>
          </w:p>
        </w:tc>
        <w:tc>
          <w:p>
            <w:r>
              <w:t>1424000</w:t>
            </w:r>
          </w:p>
        </w:tc>
        <w:tc>
          <w:p>
            <w:r>
              <w:t>34.55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150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41.2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41.2</w:t>
            </w:r>
          </w:p>
        </w:tc>
        <w:tc>
          <w:p>
            <w:r>
              <w:t>0</w:t>
            </w:r>
          </w:p>
        </w:tc>
        <w:tc>
          <w:p>
            <w:r>
              <w:t>41.2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2888000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157</w:t>
            </w:r>
          </w:p>
        </w:tc>
        <w:tc>
          <w:p>
            <w:r>
              <w:t>7010000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  <w:tc>
          <w:p>
            <w:r>
              <w:t>100</w:t>
            </w:r>
          </w:p>
        </w:tc>
        <w:tc>
          <w:p>
            <w:r>
              <w:t>7010000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1424000</w:t>
            </w:r>
          </w:p>
        </w:tc>
        <w:tc>
          <w:p>
            <w:r>
              <w:t>20.31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0</w:t>
            </w:r>
          </w:p>
        </w:tc>
        <w:tc>
          <w:p>
            <w:r>
              <w:t>6.92</w:t>
            </w:r>
          </w:p>
        </w:tc>
        <w:tc>
          <w:p>
            <w:r>
              <w:t>484000</w:t>
            </w:r>
          </w:p>
        </w:tc>
        <w:tc>
          <w:p>
            <w:r>
              <w:t>99.79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0</w:t>
            </w:r>
          </w:p>
        </w:tc>
        <w:tc>
          <w:p>
            <w:r>
              <w:t>6.92</w:t>
            </w:r>
          </w:p>
        </w:tc>
        <w:tc>
          <w:p>
            <w:r>
              <w:t>484000</w:t>
            </w:r>
          </w:p>
        </w:tc>
        <w:tc>
          <w:p>
            <w:r>
              <w:t>99.79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0</w:t>
            </w:r>
          </w:p>
        </w:tc>
        <w:tc>
          <w:p>
            <w:r>
              <w:t>51.88</w:t>
            </w:r>
          </w:p>
        </w:tc>
        <w:tc>
          <w:p>
            <w:r>
              <w:t>940000</w:t>
            </w:r>
          </w:p>
        </w:tc>
        <w:tc>
          <w:p>
            <w:r>
              <w:t>25.85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51.87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51.87</w:t>
            </w:r>
          </w:p>
        </w:tc>
        <w:tc>
          <w:p>
            <w:r>
              <w:t>0</w:t>
            </w:r>
          </w:p>
        </w:tc>
        <w:tc>
          <w:p>
            <w:r>
              <w:t>51.87</w:t>
            </w:r>
          </w:p>
        </w:tc>
        <w:tc>
          <w:p>
            <w:r>
              <w:t>940000</w:t>
            </w:r>
          </w:p>
        </w:tc>
        <w:tc>
          <w:p>
            <w:r>
              <w:t>25.88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3632600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  <w:tc>
          <w:p>
            <w:r>
              <w:t>51.82</w:t>
            </w:r>
          </w:p>
        </w:tc>
        <w:tc>
          <w:p>
            <w:r>
              <w:t>3632600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  <w:tc>
          <w:p>
            <w:r>
              <w:t>51.82</w:t>
            </w:r>
          </w:p>
        </w:tc>
        <w:tc>
          <w:p>
            <w:r>
              <w:t>0</w:t>
            </w:r>
          </w:p>
        </w:tc>
        <w:tc>
          <w:p>
            <w:r>
              <w:t>51.82</w:t>
            </w:r>
          </w:p>
        </w:tc>
        <w:tc>
          <w:p>
            <w:r>
              <w:t>940000</w:t>
            </w:r>
          </w:p>
        </w:tc>
        <w:tc>
          <w:p>
            <w:r>
              <w:t>25.88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0</w:t>
            </w:r>
          </w:p>
        </w:tc>
        <w:tc>
          <w:p>
            <w:r>
              <w:t>58.8</w:t>
            </w:r>
          </w:p>
        </w:tc>
        <w:tc>
          <w:p>
            <w:r>
              <w:t>1424000</w:t>
            </w:r>
          </w:p>
        </w:tc>
        <w:tc>
          <w:p>
            <w:r>
              <w:t>34.55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0</w:t>
            </w:r>
          </w:p>
        </w:tc>
        <w:tc>
          <w:p>
            <w:r>
              <w:t>58.8</w:t>
            </w:r>
          </w:p>
        </w:tc>
        <w:tc>
          <w:p>
            <w:r>
              <w:t>1424000</w:t>
            </w:r>
          </w:p>
        </w:tc>
        <w:tc>
          <w:p>
            <w:r>
              <w:t>34.55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131</w:t>
            </w:r>
          </w:p>
        </w:tc>
        <w:tc>
          <w:p>
            <w:r>
              <w:t>2432000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2432000</w:t>
            </w:r>
          </w:p>
        </w:tc>
        <w:tc>
          <w:p>
            <w:r>
              <w:t>34.7</w:t>
            </w:r>
          </w:p>
        </w:tc>
        <w:tc>
          <w:p>
            <w:r>
              <w:t>2432000</w:t>
            </w:r>
          </w:p>
        </w:tc>
        <w:tc>
          <w:p>
            <w:r>
              <w:t>0</w:t>
            </w:r>
          </w:p>
        </w:tc>
        <w:tc>
          <w:p>
            <w:r>
              <w:t>2432000</w:t>
            </w:r>
          </w:p>
        </w:tc>
        <w:tc>
          <w:p>
            <w:r>
              <w:t>34.7</w:t>
            </w:r>
          </w:p>
        </w:tc>
        <w:tc>
          <w:p>
            <w:r>
              <w:t>0</w:t>
            </w:r>
          </w:p>
        </w:tc>
        <w:tc>
          <w:p>
            <w:r>
              <w:t>34.7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2432000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111</w:t>
            </w:r>
          </w:p>
        </w:tc>
        <w:tc>
          <w:p>
            <w:r>
              <w:t>1068000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1068000</w:t>
            </w:r>
          </w:p>
        </w:tc>
        <w:tc>
          <w:p>
            <w:r>
              <w:t>15.24</w:t>
            </w:r>
          </w:p>
        </w:tc>
        <w:tc>
          <w:p>
            <w:r>
              <w:t>1068000</w:t>
            </w:r>
          </w:p>
        </w:tc>
        <w:tc>
          <w:p>
            <w:r>
              <w:t>0</w:t>
            </w:r>
          </w:p>
        </w:tc>
        <w:tc>
          <w:p>
            <w:r>
              <w:t>1068000</w:t>
            </w:r>
          </w:p>
        </w:tc>
        <w:tc>
          <w:p>
            <w:r>
              <w:t>15.24</w:t>
            </w:r>
          </w:p>
        </w:tc>
        <w:tc>
          <w:p>
            <w:r>
              <w:t>0</w:t>
            </w:r>
          </w:p>
        </w:tc>
        <w:tc>
          <w:p>
            <w:r>
              <w:t>15.24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1068000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20</w:t>
            </w:r>
          </w:p>
        </w:tc>
        <w:tc>
          <w:p>
            <w:r>
              <w:t>1364000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1364000</w:t>
            </w:r>
          </w:p>
        </w:tc>
        <w:tc>
          <w:p>
            <w:r>
              <w:t>19.46</w:t>
            </w:r>
          </w:p>
        </w:tc>
        <w:tc>
          <w:p>
            <w:r>
              <w:t>1364000</w:t>
            </w:r>
          </w:p>
        </w:tc>
        <w:tc>
          <w:p>
            <w:r>
              <w:t>0</w:t>
            </w:r>
          </w:p>
        </w:tc>
        <w:tc>
          <w:p>
            <w:r>
              <w:t>1364000</w:t>
            </w:r>
          </w:p>
        </w:tc>
        <w:tc>
          <w:p>
            <w:r>
              <w:t>19.46</w:t>
            </w:r>
          </w:p>
        </w:tc>
        <w:tc>
          <w:p>
            <w:r>
              <w:t>0</w:t>
            </w:r>
          </w:p>
        </w:tc>
        <w:tc>
          <w:p>
            <w:r>
              <w:t>19.46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JAINESH LAHERACHANDBHAI DOSHI</w:t>
            </w:r>
          </w:p>
        </w:tc>
        <w:tc>
          <w:p>
            <w:r>
              <w:t>AYGPD9328N</w:t>
            </w:r>
          </w:p>
        </w:tc>
        <w:tc>
          <w:p>
            <w:r>
              <w:t>1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KEVAN RIDDHESHBHAI BHANDARI</w:t>
            </w:r>
          </w:p>
        </w:tc>
        <w:tc>
          <w:p>
            <w:r>
              <w:t>CNVPB1947D</w:t>
            </w:r>
          </w:p>
        </w:tc>
        <w:tc>
          <w:p>
            <w:r>
              <w:t>1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RIDDHESHKUMAR GIRISHBHAI BHANDARI</w:t>
            </w:r>
          </w:p>
        </w:tc>
        <w:tc>
          <w:p>
            <w:r>
              <w:t>AEMPB8415J</w:t>
            </w:r>
          </w:p>
        </w:tc>
        <w:tc>
          <w:p>
            <w:r>
              <w:t>1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SHILPABEN PRAMODBHAI SHAH</w:t>
            </w:r>
          </w:p>
        </w:tc>
        <w:tc>
          <w:p>
            <w:r>
              <w:t>FRVPS1710Q</w:t>
            </w:r>
          </w:p>
        </w:tc>
        <w:tc>
          <w:p>
            <w:r>
              <w:t>1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USHABEN DALPATBHAI BORICHA</w:t>
            </w:r>
          </w:p>
        </w:tc>
        <w:tc>
          <w:p>
            <w:r>
              <w:t>DVRPB0614Q</w:t>
            </w:r>
          </w:p>
        </w:tc>
        <w:tc>
          <w:p>
            <w:r>
              <w:t>1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VIPULKUMAR PRAMODCHANDRA SHAH</w:t>
            </w:r>
          </w:p>
        </w:tc>
        <w:tc>
          <w:p>
            <w:r>
              <w:t>AQCPS1374B</w:t>
            </w:r>
          </w:p>
        </w:tc>
        <w:tc>
          <w:p>
            <w:r>
              <w:t>1</w:t>
            </w:r>
          </w:p>
        </w:tc>
        <w:tc>
          <w:p>
            <w:r>
              <w:t>260000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260000</w:t>
            </w:r>
          </w:p>
        </w:tc>
        <w:tc>
          <w:p>
            <w:r>
              <w:t>3.71</w:t>
            </w:r>
          </w:p>
        </w:tc>
        <w:tc>
          <w:p>
            <w:r>
              <w:t>260000</w:t>
            </w:r>
          </w:p>
        </w:tc>
        <w:tc>
          <w:p>
            <w:r>
              <w:t>0</w:t>
            </w:r>
          </w:p>
        </w:tc>
        <w:tc>
          <w:p>
            <w:r>
              <w:t>260000</w:t>
            </w:r>
          </w:p>
        </w:tc>
        <w:tc>
          <w:p>
            <w:r>
              <w:t>3.71</w:t>
            </w:r>
          </w:p>
        </w:tc>
        <w:tc>
          <w:p>
            <w:r>
              <w:t>0</w:t>
            </w:r>
          </w:p>
        </w:tc>
        <w:tc>
          <w:p>
            <w:r>
              <w:t>3.71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260000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1.94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19</w:t>
            </w:r>
          </w:p>
        </w:tc>
        <w:tc>
          <w:p>
            <w:r>
              <w:t>456000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456000</w:t>
            </w:r>
          </w:p>
        </w:tc>
        <w:tc>
          <w:p>
            <w:r>
              <w:t>6.5</w:t>
            </w:r>
          </w:p>
        </w:tc>
        <w:tc>
          <w:p>
            <w:r>
              <w:t>456000</w:t>
            </w:r>
          </w:p>
        </w:tc>
        <w:tc>
          <w:p>
            <w:r>
              <w:t>0</w:t>
            </w:r>
          </w:p>
        </w:tc>
        <w:tc>
          <w:p>
            <w:r>
              <w:t>456000</w:t>
            </w:r>
          </w:p>
        </w:tc>
        <w:tc>
          <w:p>
            <w:r>
              <w:t>6.5</w:t>
            </w:r>
          </w:p>
        </w:tc>
        <w:tc>
          <w:p>
            <w:r>
              <w:t>0</w:t>
            </w:r>
          </w:p>
        </w:tc>
        <w:tc>
          <w:p>
            <w:r>
              <w:t>6.5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 &amp; N ADVISORY SERVICES LLP</w:t>
            </w:r>
          </w:p>
        </w:tc>
        <w:tc>
          <w:p>
            <w:r>
              <w:t>AAKFH9799K</w:t>
            </w:r>
          </w:p>
        </w:tc>
        <w:tc>
          <w:p>
            <w:r>
              <w:t>1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4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264000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264000</w:t>
            </w:r>
          </w:p>
        </w:tc>
        <w:tc>
          <w:p>
            <w:r>
              <w:t>3.77</w:t>
            </w:r>
          </w:p>
        </w:tc>
        <w:tc>
          <w:p>
            <w:r>
              <w:t>264000</w:t>
            </w:r>
          </w:p>
        </w:tc>
        <w:tc>
          <w:p>
            <w:r>
              <w:t>0</w:t>
            </w:r>
          </w:p>
        </w:tc>
        <w:tc>
          <w:p>
            <w:r>
              <w:t>264000</w:t>
            </w:r>
          </w:p>
        </w:tc>
        <w:tc>
          <w:p>
            <w:r>
              <w:t>3.77</w:t>
            </w:r>
          </w:p>
        </w:tc>
        <w:tc>
          <w:p>
            <w:r>
              <w:t>0</w:t>
            </w:r>
          </w:p>
        </w:tc>
        <w:tc>
          <w:p>
            <w:r>
              <w:t>3.77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264000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ANAND SHYAMSUNDER DAGA</w:t>
            </w:r>
          </w:p>
        </w:tc>
        <w:tc>
          <w:p>
            <w:r>
              <w:t>AAEHA9088E</w:t>
            </w:r>
          </w:p>
        </w:tc>
        <w:tc>
          <w:p>
            <w:r>
              <w:t>1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BHARATVMODIYA HUF</w:t>
            </w:r>
          </w:p>
        </w:tc>
        <w:tc>
          <w:p>
            <w:r>
              <w:t>AAIHB4067L</w:t>
            </w:r>
          </w:p>
        </w:tc>
        <w:tc>
          <w:p>
            <w:r>
              <w:t>1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150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41.2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41.2</w:t>
            </w:r>
          </w:p>
        </w:tc>
        <w:tc>
          <w:p>
            <w:r>
              <w:t>0</w:t>
            </w:r>
          </w:p>
        </w:tc>
        <w:tc>
          <w:p>
            <w:r>
              <w:t>41.2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150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41.2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41.2</w:t>
            </w:r>
          </w:p>
        </w:tc>
        <w:tc>
          <w:p>
            <w:r>
              <w:t>0</w:t>
            </w:r>
          </w:p>
        </w:tc>
        <w:tc>
          <w:p>
            <w:r>
              <w:t>41.2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2888000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