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30-Sep-2020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Promoter and Promoter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Yes</w:t>
            </w:r>
          </w:p>
        </w:tc>
        <w:tc>
          <w:p>
            <w:r>
              <w:rPr>
                <w:rFonts w:ascii="Time New Roman"/>
                <w:sz w:val="22"/>
              </w:rPr>
              <w:t xml:space="preserve">Promoter and Promoter Group </w:t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7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0</w:t>
            </w:r>
          </w:p>
        </w:tc>
        <w:tc>
          <w:p>
            <w:r>
              <w:t>58.8</w:t>
            </w:r>
          </w:p>
        </w:tc>
        <w:tc>
          <w:p>
            <w:r>
              <w:t>1424000</w:t>
            </w:r>
          </w:p>
        </w:tc>
        <w:tc>
          <w:p>
            <w:r>
              <w:t>34.55</w:t>
            </w:r>
          </w:p>
        </w:tc>
        <w:tc>
          <w:p>
            <w:r>
              <w:t>2692600</w:t>
            </w:r>
          </w:p>
        </w:tc>
        <w:tc>
          <w:p>
            <w:r>
              <w:t>65.32</w:t>
            </w:r>
          </w:p>
        </w:tc>
        <w:tc>
          <w:p>
            <w:r>
              <w:t>4122000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153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41.19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41.19</w:t>
            </w:r>
          </w:p>
        </w:tc>
        <w:tc>
          <w:p>
            <w:r>
              <w:t>0</w:t>
            </w:r>
          </w:p>
        </w:tc>
        <w:tc>
          <w:p>
            <w:r>
              <w:t>41.19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2888000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160</w:t>
            </w:r>
          </w:p>
        </w:tc>
        <w:tc>
          <w:p>
            <w:r>
              <w:t>7010000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7010000</w:t>
            </w:r>
          </w:p>
        </w:tc>
        <w:tc>
          <w:p>
            <w:r>
              <w:t>100</w:t>
            </w:r>
          </w:p>
        </w:tc>
        <w:tc>
          <w:p>
            <w:r>
              <w:t>7010000</w:t>
            </w:r>
          </w:p>
        </w:tc>
        <w:tc>
          <w:p>
            <w:r>
              <w:t>0</w:t>
            </w:r>
          </w:p>
        </w:tc>
        <w:tc>
          <w:p>
            <w:r>
              <w:t>7010000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1424000</w:t>
            </w:r>
          </w:p>
        </w:tc>
        <w:tc>
          <w:p>
            <w:r>
              <w:t>20.31</w:t>
            </w:r>
          </w:p>
        </w:tc>
        <w:tc>
          <w:p>
            <w:r>
              <w:t>2692600</w:t>
            </w:r>
          </w:p>
        </w:tc>
        <w:tc>
          <w:p>
            <w:r>
              <w:t>38.41</w:t>
            </w:r>
          </w:p>
        </w:tc>
        <w:tc>
          <w:p>
            <w:r>
              <w:t>7010000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1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0</w:t>
            </w:r>
          </w:p>
        </w:tc>
        <w:tc>
          <w:p>
            <w:r>
              <w:t>6.92</w:t>
            </w:r>
          </w:p>
        </w:tc>
        <w:tc>
          <w:p>
            <w:r>
              <w:t>484000</w:t>
            </w:r>
          </w:p>
        </w:tc>
        <w:tc>
          <w:p>
            <w:r>
              <w:t>99.79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1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485000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  <w:tc>
          <w:p>
            <w:r>
              <w:t>6.92</w:t>
            </w:r>
          </w:p>
        </w:tc>
        <w:tc>
          <w:p>
            <w:r>
              <w:t>0</w:t>
            </w:r>
          </w:p>
        </w:tc>
        <w:tc>
          <w:p>
            <w:r>
              <w:t>6.92</w:t>
            </w:r>
          </w:p>
        </w:tc>
        <w:tc>
          <w:p>
            <w:r>
              <w:t>484000</w:t>
            </w:r>
          </w:p>
        </w:tc>
        <w:tc>
          <w:p>
            <w:r>
              <w:t>99.79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485000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51.88</w:t>
            </w:r>
          </w:p>
        </w:tc>
        <w:tc>
          <w:p>
            <w:r>
              <w:t>0</w:t>
            </w:r>
          </w:p>
        </w:tc>
        <w:tc>
          <w:p>
            <w:r>
              <w:t>51.88</w:t>
            </w:r>
          </w:p>
        </w:tc>
        <w:tc>
          <w:p>
            <w:r>
              <w:t>940000</w:t>
            </w:r>
          </w:p>
        </w:tc>
        <w:tc>
          <w:p>
            <w:r>
              <w:t>25.85</w:t>
            </w:r>
          </w:p>
        </w:tc>
        <w:tc>
          <w:p>
            <w:r>
              <w:t>2692600</w:t>
            </w:r>
          </w:p>
        </w:tc>
        <w:tc>
          <w:p>
            <w:r>
              <w:t>74.03</w:t>
            </w:r>
          </w:p>
        </w:tc>
        <w:tc>
          <w:p>
            <w:r>
              <w:t>3637000</w:t>
            </w:r>
          </w:p>
        </w:tc>
      </w:tr>
      <w:tr>
        <w:tc>
          <w:p>
            <w:r>
              <w:t/>
            </w:r>
          </w:p>
        </w:tc>
        <w:tc>
          <w:p>
            <w:r>
              <w:t>Other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51.87</w:t>
            </w:r>
          </w:p>
        </w:tc>
        <w:tc>
          <w:p>
            <w:r>
              <w:t>3637000</w:t>
            </w:r>
          </w:p>
        </w:tc>
        <w:tc>
          <w:p>
            <w:r>
              <w:t>0</w:t>
            </w:r>
          </w:p>
        </w:tc>
        <w:tc>
          <w:p>
            <w:r>
              <w:t>3637000</w:t>
            </w:r>
          </w:p>
        </w:tc>
        <w:tc>
          <w:p>
            <w:r>
              <w:t>51.87</w:t>
            </w:r>
          </w:p>
        </w:tc>
        <w:tc>
          <w:p>
            <w:r>
              <w:t>0</w:t>
            </w:r>
          </w:p>
        </w:tc>
        <w:tc>
          <w:p>
            <w:r>
              <w:t>51.87</w:t>
            </w:r>
          </w:p>
        </w:tc>
        <w:tc>
          <w:p>
            <w:r>
              <w:t>940000</w:t>
            </w:r>
          </w:p>
        </w:tc>
        <w:tc>
          <w:p>
            <w:r>
              <w:t>25.88</w:t>
            </w:r>
          </w:p>
        </w:tc>
        <w:tc>
          <w:p>
            <w:r>
              <w:t>2692600</w:t>
            </w:r>
          </w:p>
        </w:tc>
        <w:tc>
          <w:p>
            <w:r>
              <w:t>74.12</w:t>
            </w:r>
          </w:p>
        </w:tc>
        <w:tc>
          <w:p>
            <w:r>
              <w:t>3637000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1</w:t>
            </w:r>
          </w:p>
        </w:tc>
        <w:tc>
          <w:p>
            <w:r>
              <w:t>3632600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3632600</w:t>
            </w:r>
          </w:p>
        </w:tc>
        <w:tc>
          <w:p>
            <w:r>
              <w:t>51.82</w:t>
            </w:r>
          </w:p>
        </w:tc>
        <w:tc>
          <w:p>
            <w:r>
              <w:t>3632600</w:t>
            </w:r>
          </w:p>
        </w:tc>
        <w:tc>
          <w:p>
            <w:r>
              <w:t>0</w:t>
            </w:r>
          </w:p>
        </w:tc>
        <w:tc>
          <w:p>
            <w:r>
              <w:t>3632600</w:t>
            </w:r>
          </w:p>
        </w:tc>
        <w:tc>
          <w:p>
            <w:r>
              <w:t>51.82</w:t>
            </w:r>
          </w:p>
        </w:tc>
        <w:tc>
          <w:p>
            <w:r>
              <w:t>0</w:t>
            </w:r>
          </w:p>
        </w:tc>
        <w:tc>
          <w:p>
            <w:r>
              <w:t>51.82</w:t>
            </w:r>
          </w:p>
        </w:tc>
        <w:tc>
          <w:p>
            <w:r>
              <w:t>940000</w:t>
            </w:r>
          </w:p>
        </w:tc>
        <w:tc>
          <w:p>
            <w:r>
              <w:t>25.88</w:t>
            </w:r>
          </w:p>
        </w:tc>
        <w:tc>
          <w:p>
            <w:r>
              <w:t>2692600</w:t>
            </w:r>
          </w:p>
        </w:tc>
        <w:tc>
          <w:p>
            <w:r>
              <w:t>74.12</w:t>
            </w:r>
          </w:p>
        </w:tc>
        <w:tc>
          <w:p>
            <w:r>
              <w:t>3632600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0</w:t>
            </w:r>
          </w:p>
        </w:tc>
        <w:tc>
          <w:p>
            <w:r>
              <w:t>58.8</w:t>
            </w:r>
          </w:p>
        </w:tc>
        <w:tc>
          <w:p>
            <w:r>
              <w:t>1424000</w:t>
            </w:r>
          </w:p>
        </w:tc>
        <w:tc>
          <w:p>
            <w:r>
              <w:t>34.55</w:t>
            </w:r>
          </w:p>
        </w:tc>
        <w:tc>
          <w:p>
            <w:r>
              <w:t>2692600</w:t>
            </w:r>
          </w:p>
        </w:tc>
        <w:tc>
          <w:p>
            <w:r>
              <w:t>65.32</w:t>
            </w:r>
          </w:p>
        </w:tc>
        <w:tc>
          <w:p>
            <w:r>
              <w:t>4122000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7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4122000</w:t>
            </w:r>
          </w:p>
        </w:tc>
        <w:tc>
          <w:p>
            <w:r>
              <w:t>0</w:t>
            </w:r>
          </w:p>
        </w:tc>
        <w:tc>
          <w:p>
            <w:r>
              <w:t>4122000</w:t>
            </w:r>
          </w:p>
        </w:tc>
        <w:tc>
          <w:p>
            <w:r>
              <w:t>58.8</w:t>
            </w:r>
          </w:p>
        </w:tc>
        <w:tc>
          <w:p>
            <w:r>
              <w:t>0</w:t>
            </w:r>
          </w:p>
        </w:tc>
        <w:tc>
          <w:p>
            <w:r>
              <w:t>58.8</w:t>
            </w:r>
          </w:p>
        </w:tc>
        <w:tc>
          <w:p>
            <w:r>
              <w:t>1424000</w:t>
            </w:r>
          </w:p>
        </w:tc>
        <w:tc>
          <w:p>
            <w:r>
              <w:t>34.55</w:t>
            </w:r>
          </w:p>
        </w:tc>
        <w:tc>
          <w:p>
            <w:r>
              <w:t>2692600</w:t>
            </w:r>
          </w:p>
        </w:tc>
        <w:tc>
          <w:p>
            <w:r>
              <w:t>65.32</w:t>
            </w:r>
          </w:p>
        </w:tc>
        <w:tc>
          <w:p>
            <w:r>
              <w:t>4122000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Funds/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Insurance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Central Government/ State Government(s)/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-</w:t>
            </w:r>
          </w:p>
        </w:tc>
        <w:tc>
          <w:p>
            <w:r>
              <w:t/>
            </w:r>
          </w:p>
        </w:tc>
        <w:tc>
          <w:p>
            <w:r>
              <w:t>136</w:t>
            </w:r>
          </w:p>
        </w:tc>
        <w:tc>
          <w:p>
            <w:r>
              <w:t>2512000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2512000</w:t>
            </w:r>
          </w:p>
        </w:tc>
        <w:tc>
          <w:p>
            <w:r>
              <w:t>35.83</w:t>
            </w:r>
          </w:p>
        </w:tc>
        <w:tc>
          <w:p>
            <w:r>
              <w:t>2512000</w:t>
            </w:r>
          </w:p>
        </w:tc>
        <w:tc>
          <w:p>
            <w:r>
              <w:t>0</w:t>
            </w:r>
          </w:p>
        </w:tc>
        <w:tc>
          <w:p>
            <w:r>
              <w:t>2512000</w:t>
            </w:r>
          </w:p>
        </w:tc>
        <w:tc>
          <w:p>
            <w:r>
              <w:t>35.83</w:t>
            </w:r>
          </w:p>
        </w:tc>
        <w:tc>
          <w:p>
            <w:r>
              <w:t>0</w:t>
            </w:r>
          </w:p>
        </w:tc>
        <w:tc>
          <w:p>
            <w:r>
              <w:t>35.83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2512000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Individual shareholders holding nominal share capital up to Rs. 2 lakhs.</w:t>
            </w:r>
          </w:p>
        </w:tc>
        <w:tc>
          <w:p>
            <w:r>
              <w:t/>
            </w:r>
          </w:p>
        </w:tc>
        <w:tc>
          <w:p>
            <w:r>
              <w:t>107</w:t>
            </w:r>
          </w:p>
        </w:tc>
        <w:tc>
          <w:p>
            <w:r>
              <w:t>1032000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1032000</w:t>
            </w:r>
          </w:p>
        </w:tc>
        <w:tc>
          <w:p>
            <w:r>
              <w:t>14.72</w:t>
            </w:r>
          </w:p>
        </w:tc>
        <w:tc>
          <w:p>
            <w:r>
              <w:t>1032000</w:t>
            </w:r>
          </w:p>
        </w:tc>
        <w:tc>
          <w:p>
            <w:r>
              <w:t>0</w:t>
            </w:r>
          </w:p>
        </w:tc>
        <w:tc>
          <w:p>
            <w:r>
              <w:t>1032000</w:t>
            </w:r>
          </w:p>
        </w:tc>
        <w:tc>
          <w:p>
            <w:r>
              <w:t>14.72</w:t>
            </w:r>
          </w:p>
        </w:tc>
        <w:tc>
          <w:p>
            <w:r>
              <w:t>0</w:t>
            </w:r>
          </w:p>
        </w:tc>
        <w:tc>
          <w:p>
            <w:r>
              <w:t>14.72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1032000</w:t>
            </w:r>
          </w:p>
        </w:tc>
      </w:tr>
      <w:tr>
        <w:tc>
          <w:p>
            <w:r>
              <w:t>ii</w:t>
            </w:r>
          </w:p>
        </w:tc>
        <w:tc>
          <w:p>
            <w:r>
              <w:t>Individual shareholders holding nominal share capital in excess of Rs. 2 lakhs.</w:t>
            </w:r>
          </w:p>
        </w:tc>
        <w:tc>
          <w:p>
            <w:r>
              <w:t/>
            </w:r>
          </w:p>
        </w:tc>
        <w:tc>
          <w:p>
            <w:r>
              <w:t>29</w:t>
            </w:r>
          </w:p>
        </w:tc>
        <w:tc>
          <w:p>
            <w:r>
              <w:t>1480000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1480000</w:t>
            </w:r>
          </w:p>
        </w:tc>
        <w:tc>
          <w:p>
            <w:r>
              <w:t>21.11</w:t>
            </w:r>
          </w:p>
        </w:tc>
        <w:tc>
          <w:p>
            <w:r>
              <w:t>1480000</w:t>
            </w:r>
          </w:p>
        </w:tc>
        <w:tc>
          <w:p>
            <w:r>
              <w:t>0</w:t>
            </w:r>
          </w:p>
        </w:tc>
        <w:tc>
          <w:p>
            <w:r>
              <w:t>1480000</w:t>
            </w:r>
          </w:p>
        </w:tc>
        <w:tc>
          <w:p>
            <w:r>
              <w:t>21.11</w:t>
            </w:r>
          </w:p>
        </w:tc>
        <w:tc>
          <w:p>
            <w:r>
              <w:t>0</w:t>
            </w:r>
          </w:p>
        </w:tc>
        <w:tc>
          <w:p>
            <w:r>
              <w:t>21.11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1480000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GAURAV INDERCHAND NAHTA</w:t>
            </w:r>
          </w:p>
        </w:tc>
        <w:tc>
          <w:p>
            <w:r>
              <w:t>ACEPN8468R</w:t>
            </w:r>
          </w:p>
        </w:tc>
        <w:tc>
          <w:p>
            <w:r>
              <w:t>1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GAURAV NARESH LODHA</w:t>
            </w:r>
          </w:p>
        </w:tc>
        <w:tc>
          <w:p>
            <w:r>
              <w:t>ABDPL7329P</w:t>
            </w:r>
          </w:p>
        </w:tc>
        <w:tc>
          <w:p>
            <w:r>
              <w:t>1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KEVAN RIDDHESHBHAI BHANDARI</w:t>
            </w:r>
          </w:p>
        </w:tc>
        <w:tc>
          <w:p>
            <w:r>
              <w:t>CNVPB1947D</w:t>
            </w:r>
          </w:p>
        </w:tc>
        <w:tc>
          <w:p>
            <w:r>
              <w:t>1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RIDDHESHKUMAR GIRISHBHAI BHANDARI</w:t>
            </w:r>
          </w:p>
        </w:tc>
        <w:tc>
          <w:p>
            <w:r>
              <w:t>AEMPB8415J</w:t>
            </w:r>
          </w:p>
        </w:tc>
        <w:tc>
          <w:p>
            <w:r>
              <w:t>1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104000</w:t>
            </w:r>
          </w:p>
        </w:tc>
        <w:tc>
          <w:p>
            <w:r>
              <w:t>0</w:t>
            </w:r>
          </w:p>
        </w:tc>
        <w:tc>
          <w:p>
            <w:r>
              <w:t>104000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1.48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SONAL GAURAV NAHTA</w:t>
            </w:r>
          </w:p>
        </w:tc>
        <w:tc>
          <w:p>
            <w:r>
              <w:t>AGAPN5908J</w:t>
            </w:r>
          </w:p>
        </w:tc>
        <w:tc>
          <w:p>
            <w:r>
              <w:t>1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96000</w:t>
            </w:r>
          </w:p>
        </w:tc>
        <w:tc>
          <w:p>
            <w:r>
              <w:t>0</w:t>
            </w:r>
          </w:p>
        </w:tc>
        <w:tc>
          <w:p>
            <w:r>
              <w:t>96000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96000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VIPULKUMAR PRAMODCHANDRA SHAH</w:t>
            </w:r>
          </w:p>
        </w:tc>
        <w:tc>
          <w:p>
            <w:r>
              <w:t>AQCPS1374B</w:t>
            </w:r>
          </w:p>
        </w:tc>
        <w:tc>
          <w:p>
            <w:r>
              <w:t>1</w:t>
            </w:r>
          </w:p>
        </w:tc>
        <w:tc>
          <w:p>
            <w:r>
              <w:t>100000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100000</w:t>
            </w:r>
          </w:p>
        </w:tc>
        <w:tc>
          <w:p>
            <w:r>
              <w:t>1.43</w:t>
            </w:r>
          </w:p>
        </w:tc>
        <w:tc>
          <w:p>
            <w:r>
              <w:t>100000</w:t>
            </w:r>
          </w:p>
        </w:tc>
        <w:tc>
          <w:p>
            <w:r>
              <w:t>0</w:t>
            </w:r>
          </w:p>
        </w:tc>
        <w:tc>
          <w:p>
            <w:r>
              <w:t>100000</w:t>
            </w:r>
          </w:p>
        </w:tc>
        <w:tc>
          <w:p>
            <w:r>
              <w:t>1.43</w:t>
            </w:r>
          </w:p>
        </w:tc>
        <w:tc>
          <w:p>
            <w:r>
              <w:t>0</w:t>
            </w:r>
          </w:p>
        </w:tc>
        <w:tc>
          <w:p>
            <w:r>
              <w:t>1.43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VISHAL TALSIBHAI MONPARA</w:t>
            </w:r>
          </w:p>
        </w:tc>
        <w:tc>
          <w:p>
            <w:r>
              <w:t>AFVPM5714K</w:t>
            </w:r>
          </w:p>
        </w:tc>
        <w:tc>
          <w:p>
            <w:r>
              <w:t>1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1.94</w:t>
            </w:r>
          </w:p>
        </w:tc>
        <w:tc>
          <w:p>
            <w:r>
              <w:t>136000</w:t>
            </w:r>
          </w:p>
        </w:tc>
        <w:tc>
          <w:p>
            <w:r>
              <w:t>0</w:t>
            </w:r>
          </w:p>
        </w:tc>
        <w:tc>
          <w:p>
            <w:r>
              <w:t>136000</w:t>
            </w:r>
          </w:p>
        </w:tc>
        <w:tc>
          <w:p>
            <w:r>
              <w:t>1.94</w:t>
            </w:r>
          </w:p>
        </w:tc>
        <w:tc>
          <w:p>
            <w:r>
              <w:t>0</w:t>
            </w:r>
          </w:p>
        </w:tc>
        <w:tc>
          <w:p>
            <w:r>
              <w:t>1.94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136000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Employee Trusts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17</w:t>
            </w:r>
          </w:p>
        </w:tc>
        <w:tc>
          <w:p>
            <w:r>
              <w:t>376000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376000</w:t>
            </w:r>
          </w:p>
        </w:tc>
        <w:tc>
          <w:p>
            <w:r>
              <w:t>5.36</w:t>
            </w:r>
          </w:p>
        </w:tc>
        <w:tc>
          <w:p>
            <w:r>
              <w:t>376000</w:t>
            </w:r>
          </w:p>
        </w:tc>
        <w:tc>
          <w:p>
            <w:r>
              <w:t>0</w:t>
            </w:r>
          </w:p>
        </w:tc>
        <w:tc>
          <w:p>
            <w:r>
              <w:t>376000</w:t>
            </w:r>
          </w:p>
        </w:tc>
        <w:tc>
          <w:p>
            <w:r>
              <w:t>5.36</w:t>
            </w:r>
          </w:p>
        </w:tc>
        <w:tc>
          <w:p>
            <w:r>
              <w:t>0</w:t>
            </w:r>
          </w:p>
        </w:tc>
        <w:tc>
          <w:p>
            <w:r>
              <w:t>5.36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376000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40000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40000</w:t>
            </w:r>
          </w:p>
        </w:tc>
        <w:tc>
          <w:p>
            <w:r>
              <w:t>0.57</w:t>
            </w:r>
          </w:p>
        </w:tc>
        <w:tc>
          <w:p>
            <w:r>
              <w:t>40000</w:t>
            </w:r>
          </w:p>
        </w:tc>
        <w:tc>
          <w:p>
            <w:r>
              <w:t>0</w:t>
            </w:r>
          </w:p>
        </w:tc>
        <w:tc>
          <w:p>
            <w:r>
              <w:t>40000</w:t>
            </w:r>
          </w:p>
        </w:tc>
        <w:tc>
          <w:p>
            <w:r>
              <w:t>0.57</w:t>
            </w:r>
          </w:p>
        </w:tc>
        <w:tc>
          <w:p>
            <w:r>
              <w:t>0</w:t>
            </w:r>
          </w:p>
        </w:tc>
        <w:tc>
          <w:p>
            <w:r>
              <w:t>0.57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  <w:tc>
          <w:p>
            <w:r>
              <w:t>40000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40000</w:t>
            </w:r>
          </w:p>
        </w:tc>
        <w:tc>
          <w:p>
            <w:r>
              <w:t>0.57</w:t>
            </w:r>
          </w:p>
        </w:tc>
        <w:tc>
          <w:p>
            <w:r>
              <w:t>40000</w:t>
            </w:r>
          </w:p>
        </w:tc>
        <w:tc>
          <w:p>
            <w:r>
              <w:t>0</w:t>
            </w:r>
          </w:p>
        </w:tc>
        <w:tc>
          <w:p>
            <w:r>
              <w:t>40000</w:t>
            </w:r>
          </w:p>
        </w:tc>
        <w:tc>
          <w:p>
            <w:r>
              <w:t>0.57</w:t>
            </w:r>
          </w:p>
        </w:tc>
        <w:tc>
          <w:p>
            <w:r>
              <w:t>0</w:t>
            </w:r>
          </w:p>
        </w:tc>
        <w:tc>
          <w:p>
            <w:r>
              <w:t>0.57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13</w:t>
            </w:r>
          </w:p>
        </w:tc>
        <w:tc>
          <w:p>
            <w:r>
              <w:t>296000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296000</w:t>
            </w:r>
          </w:p>
        </w:tc>
        <w:tc>
          <w:p>
            <w:r>
              <w:t>4.22</w:t>
            </w:r>
          </w:p>
        </w:tc>
        <w:tc>
          <w:p>
            <w:r>
              <w:t>296000</w:t>
            </w:r>
          </w:p>
        </w:tc>
        <w:tc>
          <w:p>
            <w:r>
              <w:t>0</w:t>
            </w:r>
          </w:p>
        </w:tc>
        <w:tc>
          <w:p>
            <w:r>
              <w:t>296000</w:t>
            </w:r>
          </w:p>
        </w:tc>
        <w:tc>
          <w:p>
            <w:r>
              <w:t>4.22</w:t>
            </w:r>
          </w:p>
        </w:tc>
        <w:tc>
          <w:p>
            <w:r>
              <w:t>0</w:t>
            </w:r>
          </w:p>
        </w:tc>
        <w:tc>
          <w:p>
            <w:r>
              <w:t>4.22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296000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ANAND SHYAMSUNDER DAGA</w:t>
            </w:r>
          </w:p>
        </w:tc>
        <w:tc>
          <w:p>
            <w:r>
              <w:t>AAEHA9088E</w:t>
            </w:r>
          </w:p>
        </w:tc>
        <w:tc>
          <w:p>
            <w:r>
              <w:t>1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72000</w:t>
            </w:r>
          </w:p>
        </w:tc>
        <w:tc>
          <w:p>
            <w:r>
              <w:t>0</w:t>
            </w:r>
          </w:p>
        </w:tc>
        <w:tc>
          <w:p>
            <w:r>
              <w:t>72000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1.03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BHARATVMODIYA HUF</w:t>
            </w:r>
          </w:p>
        </w:tc>
        <w:tc>
          <w:p>
            <w:r>
              <w:t>AAIHB4067L</w:t>
            </w:r>
          </w:p>
        </w:tc>
        <w:tc>
          <w:p>
            <w:r>
              <w:t>1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80000</w:t>
            </w:r>
          </w:p>
        </w:tc>
        <w:tc>
          <w:p>
            <w:r>
              <w:t>0</w:t>
            </w:r>
          </w:p>
        </w:tc>
        <w:tc>
          <w:p>
            <w:r>
              <w:t>80000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153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41.19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41.19</w:t>
            </w:r>
          </w:p>
        </w:tc>
        <w:tc>
          <w:p>
            <w:r>
              <w:t>0</w:t>
            </w:r>
          </w:p>
        </w:tc>
        <w:tc>
          <w:p>
            <w:r>
              <w:t>41.19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 (B)(1)+(B)(2)+(B)(3)</w:t>
            </w:r>
          </w:p>
        </w:tc>
        <w:tc>
          <w:p>
            <w:r>
              <w:t/>
            </w:r>
          </w:p>
        </w:tc>
        <w:tc>
          <w:p>
            <w:r>
              <w:t>153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41.19</w:t>
            </w:r>
          </w:p>
        </w:tc>
        <w:tc>
          <w:p>
            <w:r>
              <w:t>2888000</w:t>
            </w:r>
          </w:p>
        </w:tc>
        <w:tc>
          <w:p>
            <w:r>
              <w:t>0</w:t>
            </w:r>
          </w:p>
        </w:tc>
        <w:tc>
          <w:p>
            <w:r>
              <w:t>2888000</w:t>
            </w:r>
          </w:p>
        </w:tc>
        <w:tc>
          <w:p>
            <w:r>
              <w:t>41.19</w:t>
            </w:r>
          </w:p>
        </w:tc>
        <w:tc>
          <w:p>
            <w:r>
              <w:t>0</w:t>
            </w:r>
          </w:p>
        </w:tc>
        <w:tc>
          <w:p>
            <w:r>
              <w:t>41.19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2888000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