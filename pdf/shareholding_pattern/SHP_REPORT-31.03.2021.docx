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39A6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spacing w:before="69"/>
        <w:rPr>
          <w:spacing w:val="-1"/>
        </w:rPr>
      </w:pPr>
      <w:r>
        <w:t>Name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Listed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1"/>
        </w:rPr>
        <w:t>Entity:</w:t>
      </w:r>
      <w:r w:rsidR="00B95126">
        <w:rPr>
          <w:spacing w:val="-1"/>
        </w:rPr>
        <w:t>A and M Jumbo Bags Limited</w:t>
      </w:r>
      <w:proofErr w:type="spellEnd"/>
      <w:proofErr w:type="gramEnd"/>
    </w:p>
    <w:p w14:paraId="0ED28480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>Scrip</w:t>
      </w:r>
      <w:r>
        <w:t xml:space="preserve"> </w:t>
      </w:r>
      <w:r>
        <w:rPr>
          <w:spacing w:val="-1"/>
        </w:rPr>
        <w:t>Code/Name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Scrip/Class</w:t>
      </w:r>
      <w: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Security</w:t>
      </w:r>
      <w:r w:rsidR="00B95126">
        <w:rPr>
          <w:spacing w:val="-1"/>
        </w:rPr>
        <w:t xml:space="preserve">:  </w:t>
      </w:r>
      <w:proofErr w:type="spellStart"/>
      <w:r w:rsidR="00B95126">
        <w:rPr>
          <w:spacing w:val="-1"/>
        </w:rPr>
        <w:t>AMJUMBO</w:t>
      </w:r>
      <w:proofErr w:type="spellEnd"/>
    </w:p>
    <w:p w14:paraId="3D31EB42" w14:textId="77777777" w:rsidR="001D168F" w:rsidRDefault="0018587D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t xml:space="preserve">Share </w:t>
      </w:r>
      <w:r>
        <w:rPr>
          <w:spacing w:val="-1"/>
        </w:rPr>
        <w:t>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Filed</w:t>
      </w:r>
      <w:r>
        <w:rPr>
          <w:spacing w:val="1"/>
        </w:rPr>
        <w:t xml:space="preserve"> </w:t>
      </w:r>
      <w:r>
        <w:rPr>
          <w:spacing w:val="-1"/>
        </w:rPr>
        <w:t>under:</w:t>
      </w:r>
      <w:r>
        <w:t xml:space="preserve"> </w:t>
      </w:r>
      <w:proofErr w:type="spellStart"/>
      <w:r w:rsidR="00DF6FC4">
        <w:rPr>
          <w:spacing w:val="-1"/>
        </w:rPr>
        <w:t>31b</w:t>
      </w:r>
      <w:proofErr w:type="spellEnd"/>
    </w:p>
    <w:p w14:paraId="3F1B04C4" w14:textId="77777777" w:rsidR="001D168F" w:rsidRPr="001D168F" w:rsidRDefault="001D168F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 xml:space="preserve">Share Holding Pattern as </w:t>
      </w:r>
      <w:proofErr w:type="gramStart"/>
      <w:r>
        <w:rPr>
          <w:spacing w:val="-1"/>
        </w:rPr>
        <w:t>on :</w:t>
      </w:r>
      <w:proofErr w:type="gramEnd"/>
      <w:r w:rsidR="00B95126">
        <w:rPr>
          <w:spacing w:val="-1"/>
        </w:rPr>
        <w:t xml:space="preserve"> </w:t>
      </w:r>
      <w:proofErr w:type="spellStart"/>
      <w:r w:rsidR="00B95126">
        <w:rPr>
          <w:spacing w:val="-1"/>
        </w:rPr>
        <w:t>31-Mar-2021</w:t>
      </w:r>
      <w:proofErr w:type="spellEnd"/>
      <w:r>
        <w:rPr>
          <w:spacing w:val="-1"/>
        </w:rPr>
        <w:t xml:space="preserve"> </w:t>
      </w:r>
    </w:p>
    <w:p w14:paraId="0A92991D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</w:pPr>
      <w:r>
        <w:rPr>
          <w:b/>
          <w:bCs/>
          <w:spacing w:val="-1"/>
        </w:rPr>
        <w:t>Declaration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Listed</w:t>
      </w:r>
      <w:r>
        <w:t xml:space="preserve"> </w:t>
      </w:r>
      <w:r>
        <w:rPr>
          <w:spacing w:val="-1"/>
        </w:rPr>
        <w:t>entity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required</w:t>
      </w:r>
      <w:r>
        <w:t xml:space="preserve"> to </w:t>
      </w: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extent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submission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proofErr w:type="gramStart"/>
      <w:r>
        <w:t>information:-</w:t>
      </w:r>
      <w:proofErr w:type="gramEnd"/>
    </w:p>
    <w:p w14:paraId="3508B312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3748" w:type="pct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4838"/>
        <w:gridCol w:w="1513"/>
        <w:gridCol w:w="4387"/>
      </w:tblGrid>
      <w:tr w:rsidR="001D168F" w14:paraId="27E6353C" w14:textId="77777777" w:rsidTr="009175FF">
        <w:tc>
          <w:tcPr>
            <w:tcW w:w="4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A8299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 xml:space="preserve">S. No. </w:t>
            </w:r>
          </w:p>
        </w:tc>
        <w:tc>
          <w:tcPr>
            <w:tcW w:w="203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0DEE1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Particulars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3987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Yes/No</w:t>
            </w:r>
          </w:p>
        </w:tc>
        <w:tc>
          <w:tcPr>
            <w:tcW w:w="184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2B714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</w:tr>
      <w:tr>
        <w:tc>
          <w:p>
            <w:r>
              <w:rPr>
                <w:rFonts w:ascii="Time New Roman"/>
                <w:sz w:val="22"/>
              </w:rPr>
              <w:t>1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partly paid up shares?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2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Convertible Securities?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3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against which depository receipts are issued?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4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in locked-in?</w:t>
            </w:r>
          </w:p>
        </w:tc>
        <w:tc>
          <w:p>
            <w:r>
              <w:rPr>
                <w:rFonts w:ascii="Time New Roman"/>
                <w:sz w:val="22"/>
              </w:rPr>
              <w:t>Yes</w:t>
            </w:r>
          </w:p>
        </w:tc>
        <w:tc>
          <w:p>
            <w:r>
              <w:rPr>
                <w:rFonts w:ascii="Time New Roman"/>
                <w:sz w:val="22"/>
              </w:rPr>
              <w:t xml:space="preserve">Public Group </w:t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5</w:t>
            </w:r>
          </w:p>
        </w:tc>
        <w:tc>
          <w:p>
            <w:r>
              <w:rPr>
                <w:rFonts w:ascii="Time New Roman"/>
                <w:sz w:val="22"/>
              </w:rPr>
              <w:t>Whether any shares held by promoters are pledge or otherwise encumbered?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6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differential Voting Rights?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7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Warrants 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8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significant beneficial owner?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</w:tbl>
    <w:p w14:paraId="459516C3" w14:textId="77777777" w:rsidR="0018587D" w:rsidRDefault="0018587D">
      <w:pPr>
        <w:pStyle w:val="BodyText"/>
        <w:kinsoku w:val="0"/>
        <w:overflowPunct w:val="0"/>
        <w:spacing w:before="10"/>
        <w:ind w:left="0" w:firstLine="0"/>
        <w:rPr>
          <w:sz w:val="16"/>
          <w:szCs w:val="16"/>
        </w:rPr>
      </w:pPr>
    </w:p>
    <w:p w14:paraId="03971A20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56D1E496" w14:textId="77777777" w:rsidR="0018587D" w:rsidRDefault="0018587D">
      <w:pPr>
        <w:pStyle w:val="BodyText"/>
        <w:kinsoku w:val="0"/>
        <w:overflowPunct w:val="0"/>
        <w:ind w:left="0" w:firstLine="0"/>
        <w:rPr>
          <w:sz w:val="19"/>
          <w:szCs w:val="19"/>
        </w:rPr>
      </w:pPr>
    </w:p>
    <w:p w14:paraId="4D3B39B7" w14:textId="77777777" w:rsidR="0018587D" w:rsidRDefault="00FB6CA5" w:rsidP="000D37B6">
      <w:pPr>
        <w:pStyle w:val="BodyText"/>
        <w:kinsoku w:val="0"/>
        <w:overflowPunct w:val="0"/>
        <w:ind w:left="447" w:firstLine="0"/>
        <w:jc w:val="center"/>
        <w:rPr>
          <w:spacing w:val="-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A1D0C16" wp14:editId="27658415">
                <wp:simplePos x="0" y="0"/>
                <wp:positionH relativeFrom="page">
                  <wp:posOffset>3738880</wp:posOffset>
                </wp:positionH>
                <wp:positionV relativeFrom="paragraph">
                  <wp:posOffset>857250</wp:posOffset>
                </wp:positionV>
                <wp:extent cx="29210" cy="12700"/>
                <wp:effectExtent l="0" t="0" r="0" b="0"/>
                <wp:wrapNone/>
                <wp:docPr id="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12700"/>
                        </a:xfrm>
                        <a:custGeom>
                          <a:avLst/>
                          <a:gdLst>
                            <a:gd name="T0" fmla="*/ 0 w 46"/>
                            <a:gd name="T1" fmla="*/ 7 h 20"/>
                            <a:gd name="T2" fmla="*/ 45 w 46"/>
                            <a:gd name="T3" fmla="*/ 7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20">
                              <a:moveTo>
                                <a:pt x="0" y="7"/>
                              </a:moveTo>
                              <a:lnTo>
                                <a:pt x="45" y="7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8A14AFB" id="Freeform 1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4.4pt,67.85pt,296.65pt,67.85pt" coordsize="46,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0lGFigIAAHQFAAAOAAAAZHJzL2Uyb0RvYy54bWysVNuO0zAQfUfiHyw/ItFcNt2yUdMV2mUR 0nKRtnyA4zhNhOMxttu0fD1jJ03DAi+IPETjzMnMmTPjWd8eO0kOwtgWVEGTRUyJUByqVu0K+nX7 8PoNJdYxVTEJShT0JCy93bx8se51LlJoQFbCEAyibN7rgjbO6TyKLG9Ex+wCtFDorMF0zOHR7KLK sB6jdzJK4/g66sFU2gAX1uLX+8FJNyF+XQvuPte1FY7IgiI3F94mvEv/jjZrlu8M003LRxrsH1h0 rFWYdAp1zxwje9P+FqpruQELtVtw6CKo65aLUANWk8TPqnlqmBahFhTH6kkm+//C8k+HJ/3FeOpW PwL/ZlGRqNc2nzz+YBFDyv4jVNhDtncQij3WpvN/YhnkGDQ9TZqKoyMcP6Y3aYLCc/Qk6SoOikcs P//K99a9FxDCsMOjdUNDKrSCnBVRrMOcW4xRdxJ78yoiMelJdj32bkIkM8SKNCQ9d3dCpDNEtvxj kKsZ5BIECe/OlFhzZsmPaqSJFmF+4uOgiwbr9fCcsext4pliCET5mv4CRnIefDUHDz+NSQwO8/Mx NpTgGJeDFJo5z83n8CbpC4oqkQabMPDq4CC2EPzu0rDVmPHilWqOypaB2Rk2OJGZzxHqmvJ6urN+ KnhopQwNlcqzSeIsyYJCFmRbea8nY82uvJOGHJi/pOEZKf0CM7BXVYjWCFa9G23HWjnYmF2iwGF4 /bz6HWDzEqoTzq6B4erjqkKjAfODkh6vfUHt9z0zghL5QeG9ukmyzO+JcMiWK1SOmLmnnHuY4hiq oI5i+71554bdstem3TWYKQnlKniLd6Zu/XQHfgOr8YBXO+g4riG/O+bngLosy81PAAAA//8DAFBL AwQUAAYACAAAACEAK1F4od4AAAALAQAADwAAAGRycy9kb3ducmV2LnhtbEyPwU7DMBBE70j8g7VI 3KgDISWEOFVB4sCRUCSOTrwkJvE6it028PVsT3DcmdHsm3KzuFEccA7Wk4LrVQICqfXGUqdg9/Z8 lYMIUZPRoydU8I0BNtX5WakL44/0ioc6doJLKBRaQR/jVEgZ2h6dDis/IbH36WenI59zJ82sj1zu RnmTJGvptCX+0OsJn3psh3rvFPwMu/f18GXntH6M5sM2+Ta8BKUuL5btA4iIS/wLwwmf0aFipsbv yQQxKsjynNEjG2nGoziR3ae3IJqTcpeArEr5f0P1CwAA//8DAFBLAQItABQABgAIAAAAIQC2gziS /gAAAOEBAAATAAAAAAAAAAAAAAAAAAAAAABbQ29udGVudF9UeXBlc10ueG1sUEsBAi0AFAAGAAgA AAAhADj9If/WAAAAlAEAAAsAAAAAAAAAAAAAAAAALwEAAF9yZWxzLy5yZWxzUEsBAi0AFAAGAAgA AAAhAG7SUYWKAgAAdAUAAA4AAAAAAAAAAAAAAAAALgIAAGRycy9lMm9Eb2MueG1sUEsBAi0AFAAG AAgAAAAhACtReKHeAAAACwEAAA8AAAAAAAAAAAAAAAAA5AQAAGRycy9kb3ducmV2LnhtbFBLBQYA AAAABAAEAPMAAADvBQAAAAA= " o:allowincell="f" filled="f" strokeweight=".82pt">
                <v:path arrowok="t" o:connecttype="custom" o:connectlocs="0,4445;28575,4445" o:connectangles="0,0"/>
                <w10:wrap anchorx="page"/>
              </v:polyline>
            </w:pict>
          </mc:Fallback>
        </mc:AlternateContent>
      </w:r>
      <w:r w:rsidR="0018587D">
        <w:rPr>
          <w:spacing w:val="-1"/>
        </w:rPr>
        <w:t>Table</w:t>
      </w:r>
      <w:r w:rsidR="0018587D">
        <w:t xml:space="preserve"> I</w:t>
      </w:r>
      <w:r w:rsidR="0018587D">
        <w:rPr>
          <w:spacing w:val="1"/>
        </w:rPr>
        <w:t xml:space="preserve"> </w:t>
      </w:r>
      <w:r w:rsidR="0018587D">
        <w:t>-</w:t>
      </w:r>
      <w:r w:rsidR="0018587D">
        <w:rPr>
          <w:spacing w:val="-3"/>
        </w:rPr>
        <w:t xml:space="preserve"> </w:t>
      </w:r>
      <w:r w:rsidR="0018587D">
        <w:rPr>
          <w:spacing w:val="-1"/>
        </w:rPr>
        <w:t>Summary</w:t>
      </w:r>
      <w:r w:rsidR="0018587D">
        <w:rPr>
          <w:spacing w:val="-4"/>
        </w:rPr>
        <w:t xml:space="preserve"> </w:t>
      </w:r>
      <w:r w:rsidR="0018587D">
        <w:rPr>
          <w:spacing w:val="-1"/>
        </w:rPr>
        <w:t>Statement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holding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of</w:t>
      </w:r>
      <w:r w:rsidR="0018587D">
        <w:rPr>
          <w:spacing w:val="6"/>
        </w:rPr>
        <w:t xml:space="preserve"> </w:t>
      </w:r>
      <w:r w:rsidR="0018587D">
        <w:rPr>
          <w:spacing w:val="-1"/>
        </w:rPr>
        <w:t>specified</w:t>
      </w:r>
      <w:r w:rsidR="0018587D">
        <w:t xml:space="preserve"> </w:t>
      </w:r>
      <w:r w:rsidR="0018587D">
        <w:rPr>
          <w:spacing w:val="-1"/>
        </w:rPr>
        <w:t>securities</w:t>
      </w:r>
    </w:p>
    <w:p w14:paraId="7421F88B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182"/>
        <w:gridCol w:w="674"/>
        <w:gridCol w:w="906"/>
        <w:gridCol w:w="780"/>
        <w:gridCol w:w="907"/>
        <w:gridCol w:w="757"/>
        <w:gridCol w:w="1098"/>
        <w:gridCol w:w="506"/>
        <w:gridCol w:w="506"/>
        <w:gridCol w:w="421"/>
        <w:gridCol w:w="591"/>
        <w:gridCol w:w="1012"/>
        <w:gridCol w:w="1264"/>
        <w:gridCol w:w="632"/>
        <w:gridCol w:w="549"/>
        <w:gridCol w:w="423"/>
        <w:gridCol w:w="590"/>
        <w:gridCol w:w="1012"/>
        <w:gridCol w:w="337"/>
        <w:gridCol w:w="337"/>
        <w:gridCol w:w="338"/>
        <w:gridCol w:w="10"/>
      </w:tblGrid>
      <w:tr w:rsidR="005A4115" w14:paraId="412C3C74" w14:textId="72742028" w:rsidTr="009D6720">
        <w:trPr>
          <w:trHeight w:hRule="exact" w:val="1036"/>
        </w:trPr>
        <w:tc>
          <w:tcPr>
            <w:tcW w:w="674" w:type="dxa"/>
            <w:vMerge w:val="restart"/>
          </w:tcPr>
          <w:p w14:paraId="5648EF3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84" w:right="118" w:hanging="171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Catego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>ry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1"/>
                <w:w w:val="99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I)</w:t>
            </w:r>
          </w:p>
        </w:tc>
        <w:tc>
          <w:tcPr>
            <w:tcW w:w="1182" w:type="dxa"/>
            <w:vMerge w:val="restart"/>
          </w:tcPr>
          <w:p w14:paraId="470F1C6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19" w:right="229" w:firstLine="6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shareholder</w:t>
            </w:r>
          </w:p>
          <w:p w14:paraId="29C07C92" w14:textId="77777777" w:rsidR="005A4115" w:rsidRDefault="005A4115" w:rsidP="00227FD3">
            <w:pPr>
              <w:pStyle w:val="TableParagraph"/>
              <w:kinsoku w:val="0"/>
              <w:overflowPunct w:val="0"/>
              <w:spacing w:line="158" w:lineRule="exact"/>
              <w:ind w:right="100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4" w:type="dxa"/>
          </w:tcPr>
          <w:p w14:paraId="5877C3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21" w:right="118" w:hanging="8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olders</w:t>
            </w:r>
            <w:proofErr w:type="spellEnd"/>
          </w:p>
        </w:tc>
        <w:tc>
          <w:tcPr>
            <w:tcW w:w="906" w:type="dxa"/>
          </w:tcPr>
          <w:p w14:paraId="05A27C9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4" w:right="1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780" w:type="dxa"/>
          </w:tcPr>
          <w:p w14:paraId="459244E8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54" w:right="159" w:firstLine="55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 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07" w:type="dxa"/>
          </w:tcPr>
          <w:p w14:paraId="176A5DE3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6" w:right="12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underlying</w:t>
            </w:r>
          </w:p>
        </w:tc>
        <w:tc>
          <w:tcPr>
            <w:tcW w:w="757" w:type="dxa"/>
          </w:tcPr>
          <w:p w14:paraId="66A08CA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1" w:right="174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</w:p>
        </w:tc>
        <w:tc>
          <w:tcPr>
            <w:tcW w:w="1098" w:type="dxa"/>
          </w:tcPr>
          <w:p w14:paraId="383FDB0C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9" w:right="109" w:firstLine="21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2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as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total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2024" w:type="dxa"/>
            <w:gridSpan w:val="4"/>
          </w:tcPr>
          <w:p w14:paraId="04C33E0B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48" w:right="25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12" w:type="dxa"/>
          </w:tcPr>
          <w:p w14:paraId="512FE7F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64" w:right="171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Underlying</w:t>
            </w:r>
          </w:p>
        </w:tc>
        <w:tc>
          <w:tcPr>
            <w:tcW w:w="1264" w:type="dxa"/>
          </w:tcPr>
          <w:p w14:paraId="35E1C80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2" w:right="106" w:firstLine="2"/>
              <w:jc w:val="center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181" w:type="dxa"/>
            <w:gridSpan w:val="2"/>
          </w:tcPr>
          <w:p w14:paraId="31C3158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75" w:right="27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13" w:type="dxa"/>
            <w:gridSpan w:val="2"/>
          </w:tcPr>
          <w:p w14:paraId="241D87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6" w:right="179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12" w:type="dxa"/>
          </w:tcPr>
          <w:p w14:paraId="1BF2802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12" w:type="dxa"/>
            <w:gridSpan w:val="4"/>
          </w:tcPr>
          <w:p w14:paraId="6C0291C5" w14:textId="1836BCCA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5A4115" w14:paraId="2FDFFF76" w14:textId="399F1A7E" w:rsidTr="009D6720">
        <w:trPr>
          <w:trHeight w:hRule="exact" w:val="194"/>
        </w:trPr>
        <w:tc>
          <w:tcPr>
            <w:tcW w:w="674" w:type="dxa"/>
            <w:vMerge/>
          </w:tcPr>
          <w:p w14:paraId="5917FC8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1182" w:type="dxa"/>
            <w:vMerge/>
          </w:tcPr>
          <w:p w14:paraId="083F2DA5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674" w:type="dxa"/>
            <w:vMerge w:val="restart"/>
          </w:tcPr>
          <w:p w14:paraId="7AC6D6A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906" w:type="dxa"/>
          </w:tcPr>
          <w:p w14:paraId="39268C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780" w:type="dxa"/>
          </w:tcPr>
          <w:p w14:paraId="16E8183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7" w:type="dxa"/>
          </w:tcPr>
          <w:p w14:paraId="60F68F8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757" w:type="dxa"/>
          </w:tcPr>
          <w:p w14:paraId="6DEE52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98" w:type="dxa"/>
          </w:tcPr>
          <w:p w14:paraId="6ACD40F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calculated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</w:p>
        </w:tc>
        <w:tc>
          <w:tcPr>
            <w:tcW w:w="2024" w:type="dxa"/>
            <w:gridSpan w:val="4"/>
            <w:vMerge w:val="restart"/>
          </w:tcPr>
          <w:p w14:paraId="5F4211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2" w:type="dxa"/>
          </w:tcPr>
          <w:p w14:paraId="04A950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264" w:type="dxa"/>
          </w:tcPr>
          <w:p w14:paraId="6E813FD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181" w:type="dxa"/>
            <w:gridSpan w:val="2"/>
          </w:tcPr>
          <w:p w14:paraId="6F7C28E6" w14:textId="77777777" w:rsidR="005A4115" w:rsidRDefault="005A4115" w:rsidP="00227FD3"/>
        </w:tc>
        <w:tc>
          <w:tcPr>
            <w:tcW w:w="1013" w:type="dxa"/>
            <w:gridSpan w:val="2"/>
          </w:tcPr>
          <w:p w14:paraId="0939E6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12" w:type="dxa"/>
          </w:tcPr>
          <w:p w14:paraId="0D3E737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12" w:type="dxa"/>
            <w:gridSpan w:val="4"/>
          </w:tcPr>
          <w:p w14:paraId="27C82B37" w14:textId="0224E6A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Shareholding</w:t>
            </w:r>
          </w:p>
        </w:tc>
      </w:tr>
      <w:tr w:rsidR="005A4115" w14:paraId="61BD6039" w14:textId="452EB5D8" w:rsidTr="009D6720">
        <w:trPr>
          <w:trHeight w:hRule="exact" w:val="197"/>
        </w:trPr>
        <w:tc>
          <w:tcPr>
            <w:tcW w:w="674" w:type="dxa"/>
            <w:vMerge/>
          </w:tcPr>
          <w:p w14:paraId="3F580E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182" w:type="dxa"/>
            <w:vMerge/>
          </w:tcPr>
          <w:p w14:paraId="3041C2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74" w:type="dxa"/>
            <w:vMerge/>
          </w:tcPr>
          <w:p w14:paraId="65BFA8F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6" w:type="dxa"/>
          </w:tcPr>
          <w:p w14:paraId="04C230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780" w:type="dxa"/>
          </w:tcPr>
          <w:p w14:paraId="28C2C2C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7" w:type="dxa"/>
          </w:tcPr>
          <w:p w14:paraId="52B6FB7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757" w:type="dxa"/>
          </w:tcPr>
          <w:p w14:paraId="50DB219C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left="202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1098" w:type="dxa"/>
          </w:tcPr>
          <w:p w14:paraId="01A53BC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024" w:type="dxa"/>
            <w:gridSpan w:val="4"/>
            <w:vMerge/>
          </w:tcPr>
          <w:p w14:paraId="3AF346E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</w:p>
        </w:tc>
        <w:tc>
          <w:tcPr>
            <w:tcW w:w="1012" w:type="dxa"/>
          </w:tcPr>
          <w:p w14:paraId="21F36D8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264" w:type="dxa"/>
          </w:tcPr>
          <w:p w14:paraId="12BC902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1181" w:type="dxa"/>
            <w:gridSpan w:val="2"/>
            <w:vMerge w:val="restart"/>
          </w:tcPr>
          <w:p w14:paraId="66F415E4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(XII)</w:t>
            </w:r>
          </w:p>
        </w:tc>
        <w:tc>
          <w:tcPr>
            <w:tcW w:w="1013" w:type="dxa"/>
            <w:gridSpan w:val="2"/>
          </w:tcPr>
          <w:p w14:paraId="3CF8BC3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12" w:type="dxa"/>
          </w:tcPr>
          <w:p w14:paraId="2D599BD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  <w:tc>
          <w:tcPr>
            <w:tcW w:w="1012" w:type="dxa"/>
            <w:gridSpan w:val="4"/>
          </w:tcPr>
          <w:p w14:paraId="2C0309A5" w14:textId="7A693E0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</w:t>
            </w:r>
          </w:p>
        </w:tc>
      </w:tr>
      <w:tr w:rsidR="005A4115" w14:paraId="6980D649" w14:textId="0B95C12E" w:rsidTr="009D6720">
        <w:trPr>
          <w:trHeight w:hRule="exact" w:val="196"/>
        </w:trPr>
        <w:tc>
          <w:tcPr>
            <w:tcW w:w="674" w:type="dxa"/>
            <w:vMerge/>
          </w:tcPr>
          <w:p w14:paraId="39215CF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1182" w:type="dxa"/>
            <w:vMerge/>
          </w:tcPr>
          <w:p w14:paraId="4FF8965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674" w:type="dxa"/>
            <w:vMerge/>
          </w:tcPr>
          <w:p w14:paraId="0EAD932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906" w:type="dxa"/>
            <w:vMerge w:val="restart"/>
          </w:tcPr>
          <w:p w14:paraId="33F3147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780" w:type="dxa"/>
          </w:tcPr>
          <w:p w14:paraId="0F63DB4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7" w:type="dxa"/>
            <w:vMerge w:val="restart"/>
          </w:tcPr>
          <w:p w14:paraId="04E06E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57" w:type="dxa"/>
          </w:tcPr>
          <w:p w14:paraId="30ED2C4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(IV)+(V)+</w:t>
            </w:r>
          </w:p>
        </w:tc>
        <w:tc>
          <w:tcPr>
            <w:tcW w:w="1098" w:type="dxa"/>
          </w:tcPr>
          <w:p w14:paraId="15C835D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1957)</w:t>
            </w:r>
          </w:p>
        </w:tc>
        <w:tc>
          <w:tcPr>
            <w:tcW w:w="2024" w:type="dxa"/>
            <w:gridSpan w:val="4"/>
            <w:vMerge/>
          </w:tcPr>
          <w:p w14:paraId="3CC5A29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</w:p>
        </w:tc>
        <w:tc>
          <w:tcPr>
            <w:tcW w:w="1012" w:type="dxa"/>
          </w:tcPr>
          <w:p w14:paraId="04FA500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264" w:type="dxa"/>
          </w:tcPr>
          <w:p w14:paraId="11DCA44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181" w:type="dxa"/>
            <w:gridSpan w:val="2"/>
            <w:vMerge/>
          </w:tcPr>
          <w:p w14:paraId="58966D0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</w:p>
        </w:tc>
        <w:tc>
          <w:tcPr>
            <w:tcW w:w="1013" w:type="dxa"/>
            <w:gridSpan w:val="2"/>
            <w:vMerge w:val="restart"/>
          </w:tcPr>
          <w:p w14:paraId="1DE101A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12" w:type="dxa"/>
          </w:tcPr>
          <w:p w14:paraId="5C093D4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  <w:tc>
          <w:tcPr>
            <w:tcW w:w="1012" w:type="dxa"/>
            <w:gridSpan w:val="4"/>
          </w:tcPr>
          <w:p w14:paraId="0B20CB12" w14:textId="459F2251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</w:tr>
      <w:tr w:rsidR="005A4115" w14:paraId="38DA7D53" w14:textId="041B1E5A" w:rsidTr="009D6720">
        <w:trPr>
          <w:trHeight w:val="186"/>
        </w:trPr>
        <w:tc>
          <w:tcPr>
            <w:tcW w:w="674" w:type="dxa"/>
            <w:vMerge/>
          </w:tcPr>
          <w:p w14:paraId="0EA994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1182" w:type="dxa"/>
            <w:vMerge/>
          </w:tcPr>
          <w:p w14:paraId="1AAA0E8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674" w:type="dxa"/>
            <w:vMerge/>
          </w:tcPr>
          <w:p w14:paraId="08FC4DB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906" w:type="dxa"/>
            <w:vMerge/>
          </w:tcPr>
          <w:p w14:paraId="523E95A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780" w:type="dxa"/>
            <w:vMerge w:val="restart"/>
          </w:tcPr>
          <w:p w14:paraId="45FF697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07" w:type="dxa"/>
            <w:vMerge/>
          </w:tcPr>
          <w:p w14:paraId="727E50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</w:p>
        </w:tc>
        <w:tc>
          <w:tcPr>
            <w:tcW w:w="757" w:type="dxa"/>
            <w:vMerge w:val="restart"/>
          </w:tcPr>
          <w:p w14:paraId="72DB71C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1098" w:type="dxa"/>
            <w:vMerge w:val="restart"/>
          </w:tcPr>
          <w:p w14:paraId="67A927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2024" w:type="dxa"/>
            <w:gridSpan w:val="4"/>
            <w:vMerge/>
          </w:tcPr>
          <w:p w14:paraId="5F65E03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</w:p>
        </w:tc>
        <w:tc>
          <w:tcPr>
            <w:tcW w:w="1012" w:type="dxa"/>
            <w:vMerge w:val="restart"/>
          </w:tcPr>
          <w:p w14:paraId="6257690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264" w:type="dxa"/>
            <w:vMerge w:val="restart"/>
          </w:tcPr>
          <w:p w14:paraId="4E663E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1181" w:type="dxa"/>
            <w:gridSpan w:val="2"/>
            <w:vMerge/>
          </w:tcPr>
          <w:p w14:paraId="43762E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3" w:type="dxa"/>
            <w:gridSpan w:val="2"/>
            <w:vMerge/>
          </w:tcPr>
          <w:p w14:paraId="27DAEAC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2" w:type="dxa"/>
            <w:vMerge w:val="restart"/>
          </w:tcPr>
          <w:p w14:paraId="146CE374" w14:textId="77777777" w:rsidR="005A4115" w:rsidRDefault="005A4115" w:rsidP="00227FD3">
            <w:pPr>
              <w:pStyle w:val="TableParagraph"/>
              <w:kinsoku w:val="0"/>
              <w:overflowPunct w:val="0"/>
              <w:spacing w:before="2"/>
              <w:rPr>
                <w:rFonts w:ascii="Arial" w:hAnsi="Arial" w:cs="Arial"/>
                <w:sz w:val="13"/>
                <w:szCs w:val="13"/>
              </w:rPr>
            </w:pPr>
          </w:p>
          <w:p w14:paraId="305E9DDA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(XIV)</w:t>
            </w:r>
          </w:p>
        </w:tc>
        <w:tc>
          <w:tcPr>
            <w:tcW w:w="1012" w:type="dxa"/>
            <w:gridSpan w:val="4"/>
          </w:tcPr>
          <w:p w14:paraId="1F6807A3" w14:textId="3E99ADEE" w:rsidR="005A4115" w:rsidRPr="005A4115" w:rsidRDefault="005A4115" w:rsidP="005A4115">
            <w:pPr>
              <w:pStyle w:val="TableParagraph"/>
              <w:kinsoku w:val="0"/>
              <w:overflowPunct w:val="0"/>
              <w:spacing w:before="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sz w:val="14"/>
                <w:szCs w:val="14"/>
              </w:rPr>
              <w:t>shares</w:t>
            </w:r>
          </w:p>
        </w:tc>
      </w:tr>
      <w:tr w:rsidR="005A4115" w14:paraId="48C441CE" w14:textId="74F9C0BE" w:rsidTr="009D6720">
        <w:trPr>
          <w:trHeight w:hRule="exact" w:val="71"/>
        </w:trPr>
        <w:tc>
          <w:tcPr>
            <w:tcW w:w="674" w:type="dxa"/>
            <w:vMerge/>
          </w:tcPr>
          <w:p w14:paraId="3106BDC8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182" w:type="dxa"/>
            <w:vMerge/>
          </w:tcPr>
          <w:p w14:paraId="6AAB795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674" w:type="dxa"/>
            <w:vMerge/>
          </w:tcPr>
          <w:p w14:paraId="4F5A2C8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6" w:type="dxa"/>
            <w:vMerge/>
          </w:tcPr>
          <w:p w14:paraId="516C47C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80" w:type="dxa"/>
            <w:vMerge/>
          </w:tcPr>
          <w:p w14:paraId="4209C733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7" w:type="dxa"/>
            <w:vMerge/>
          </w:tcPr>
          <w:p w14:paraId="0C2BD4A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57" w:type="dxa"/>
            <w:vMerge/>
          </w:tcPr>
          <w:p w14:paraId="088AF94C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098" w:type="dxa"/>
            <w:vMerge/>
          </w:tcPr>
          <w:p w14:paraId="568A832B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433" w:type="dxa"/>
            <w:gridSpan w:val="3"/>
            <w:vMerge w:val="restart"/>
          </w:tcPr>
          <w:p w14:paraId="1AD6E90E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539" w:right="325" w:hanging="21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591" w:type="dxa"/>
            <w:vMerge w:val="restart"/>
          </w:tcPr>
          <w:p w14:paraId="41B78F2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40" w:right="145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39FBDFE7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C)</w:t>
            </w:r>
          </w:p>
        </w:tc>
        <w:tc>
          <w:tcPr>
            <w:tcW w:w="1012" w:type="dxa"/>
            <w:vMerge/>
          </w:tcPr>
          <w:p w14:paraId="0EC969C0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1264" w:type="dxa"/>
            <w:vMerge/>
          </w:tcPr>
          <w:p w14:paraId="5FEAB381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632" w:type="dxa"/>
            <w:vMerge w:val="restart"/>
          </w:tcPr>
          <w:p w14:paraId="49F54403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217" w:right="2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9" w:type="dxa"/>
            <w:vMerge w:val="restart"/>
          </w:tcPr>
          <w:p w14:paraId="613F135C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left="1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4BD69C51" w14:textId="77777777" w:rsidR="005A4115" w:rsidRDefault="005A4115" w:rsidP="00227FD3">
            <w:pPr>
              <w:pStyle w:val="TableParagraph"/>
              <w:kinsoku w:val="0"/>
              <w:overflowPunct w:val="0"/>
              <w:ind w:left="131" w:right="132" w:firstLine="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0337BED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33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0" w:type="dxa"/>
            <w:vMerge w:val="restart"/>
          </w:tcPr>
          <w:p w14:paraId="0CA14222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2172C7C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12" w:type="dxa"/>
            <w:vMerge/>
          </w:tcPr>
          <w:p w14:paraId="4B66FB51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12" w:type="dxa"/>
            <w:gridSpan w:val="4"/>
          </w:tcPr>
          <w:p w14:paraId="2C6432A2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</w:tr>
      <w:tr w:rsidR="005A4115" w14:paraId="6405376C" w14:textId="1AF74333" w:rsidTr="009D6720">
        <w:trPr>
          <w:trHeight w:hRule="exact" w:val="195"/>
        </w:trPr>
        <w:tc>
          <w:tcPr>
            <w:tcW w:w="674" w:type="dxa"/>
            <w:vMerge/>
          </w:tcPr>
          <w:p w14:paraId="2C1D693C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182" w:type="dxa"/>
            <w:vMerge/>
          </w:tcPr>
          <w:p w14:paraId="7F5ADDC3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674" w:type="dxa"/>
            <w:vMerge/>
          </w:tcPr>
          <w:p w14:paraId="5BFA802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6" w:type="dxa"/>
            <w:vMerge/>
          </w:tcPr>
          <w:p w14:paraId="3413D50D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80" w:type="dxa"/>
            <w:vMerge/>
          </w:tcPr>
          <w:p w14:paraId="77E12EF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7" w:type="dxa"/>
            <w:vMerge/>
          </w:tcPr>
          <w:p w14:paraId="14D45C8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57" w:type="dxa"/>
            <w:vMerge/>
          </w:tcPr>
          <w:p w14:paraId="31EE7EEF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98" w:type="dxa"/>
          </w:tcPr>
          <w:p w14:paraId="258873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433" w:type="dxa"/>
            <w:gridSpan w:val="3"/>
            <w:vMerge/>
          </w:tcPr>
          <w:p w14:paraId="7EB5D72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591" w:type="dxa"/>
            <w:vMerge/>
          </w:tcPr>
          <w:p w14:paraId="210C2AB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1012" w:type="dxa"/>
          </w:tcPr>
          <w:p w14:paraId="6AD095C2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264" w:type="dxa"/>
          </w:tcPr>
          <w:p w14:paraId="5F0E326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632" w:type="dxa"/>
            <w:vMerge/>
          </w:tcPr>
          <w:p w14:paraId="3EB08E3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49" w:type="dxa"/>
            <w:vMerge/>
          </w:tcPr>
          <w:p w14:paraId="164D4E1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423" w:type="dxa"/>
            <w:vMerge/>
          </w:tcPr>
          <w:p w14:paraId="2EB9AE5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90" w:type="dxa"/>
            <w:vMerge/>
          </w:tcPr>
          <w:p w14:paraId="2461D4E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vMerge/>
          </w:tcPr>
          <w:p w14:paraId="5830D26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gridSpan w:val="4"/>
          </w:tcPr>
          <w:p w14:paraId="1AD9C6E8" w14:textId="2BBC0592" w:rsidR="005A4115" w:rsidRP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under</w:t>
            </w:r>
          </w:p>
        </w:tc>
      </w:tr>
      <w:tr w:rsidR="005A4115" w14:paraId="66FB9AD9" w14:textId="2FB081C8" w:rsidTr="009D6720">
        <w:trPr>
          <w:trHeight w:hRule="exact" w:val="371"/>
        </w:trPr>
        <w:tc>
          <w:tcPr>
            <w:tcW w:w="674" w:type="dxa"/>
            <w:vMerge/>
          </w:tcPr>
          <w:p w14:paraId="372C214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182" w:type="dxa"/>
            <w:vMerge/>
          </w:tcPr>
          <w:p w14:paraId="33062C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674" w:type="dxa"/>
            <w:vMerge/>
          </w:tcPr>
          <w:p w14:paraId="0ED8182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6" w:type="dxa"/>
            <w:vMerge/>
          </w:tcPr>
          <w:p w14:paraId="1323570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80" w:type="dxa"/>
            <w:vMerge/>
          </w:tcPr>
          <w:p w14:paraId="4DCF61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7" w:type="dxa"/>
            <w:vMerge/>
          </w:tcPr>
          <w:p w14:paraId="27CD9C1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57" w:type="dxa"/>
            <w:vMerge/>
          </w:tcPr>
          <w:p w14:paraId="15EA9A5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98" w:type="dxa"/>
            <w:vMerge w:val="restart"/>
          </w:tcPr>
          <w:p w14:paraId="642FCFF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433" w:type="dxa"/>
            <w:gridSpan w:val="3"/>
            <w:vMerge/>
          </w:tcPr>
          <w:p w14:paraId="194A718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91" w:type="dxa"/>
            <w:vMerge/>
          </w:tcPr>
          <w:p w14:paraId="57F21B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12" w:type="dxa"/>
            <w:vMerge w:val="restart"/>
          </w:tcPr>
          <w:p w14:paraId="7E10980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264" w:type="dxa"/>
          </w:tcPr>
          <w:p w14:paraId="5DA504D4" w14:textId="77777777" w:rsidR="005A4115" w:rsidRDefault="005A4115" w:rsidP="00227FD3"/>
        </w:tc>
        <w:tc>
          <w:tcPr>
            <w:tcW w:w="632" w:type="dxa"/>
            <w:vMerge/>
          </w:tcPr>
          <w:p w14:paraId="1EB73387" w14:textId="77777777" w:rsidR="005A4115" w:rsidRDefault="005A4115" w:rsidP="00227FD3"/>
        </w:tc>
        <w:tc>
          <w:tcPr>
            <w:tcW w:w="549" w:type="dxa"/>
            <w:vMerge/>
          </w:tcPr>
          <w:p w14:paraId="754074D7" w14:textId="77777777" w:rsidR="005A4115" w:rsidRDefault="005A4115" w:rsidP="00227FD3"/>
        </w:tc>
        <w:tc>
          <w:tcPr>
            <w:tcW w:w="423" w:type="dxa"/>
            <w:vMerge/>
          </w:tcPr>
          <w:p w14:paraId="44CF6227" w14:textId="77777777" w:rsidR="005A4115" w:rsidRDefault="005A4115" w:rsidP="00227FD3"/>
        </w:tc>
        <w:tc>
          <w:tcPr>
            <w:tcW w:w="590" w:type="dxa"/>
            <w:vMerge/>
          </w:tcPr>
          <w:p w14:paraId="62F54A5B" w14:textId="77777777" w:rsidR="005A4115" w:rsidRDefault="005A4115" w:rsidP="00227FD3"/>
        </w:tc>
        <w:tc>
          <w:tcPr>
            <w:tcW w:w="1012" w:type="dxa"/>
            <w:vMerge/>
          </w:tcPr>
          <w:p w14:paraId="77327D3E" w14:textId="77777777" w:rsidR="005A4115" w:rsidRDefault="005A4115" w:rsidP="00227FD3"/>
        </w:tc>
        <w:tc>
          <w:tcPr>
            <w:tcW w:w="1012" w:type="dxa"/>
            <w:gridSpan w:val="4"/>
          </w:tcPr>
          <w:p w14:paraId="216FA4C8" w14:textId="77777777" w:rsidR="005A4115" w:rsidRDefault="005A4115" w:rsidP="00227FD3"/>
        </w:tc>
      </w:tr>
      <w:tr w:rsidR="005A4115" w14:paraId="0B9F9487" w14:textId="53115F4D" w:rsidTr="009D6720">
        <w:trPr>
          <w:trHeight w:hRule="exact" w:val="135"/>
        </w:trPr>
        <w:tc>
          <w:tcPr>
            <w:tcW w:w="674" w:type="dxa"/>
            <w:vMerge/>
          </w:tcPr>
          <w:p w14:paraId="5D706340" w14:textId="77777777" w:rsidR="005A4115" w:rsidRDefault="005A4115" w:rsidP="00227FD3"/>
        </w:tc>
        <w:tc>
          <w:tcPr>
            <w:tcW w:w="1182" w:type="dxa"/>
            <w:vMerge/>
          </w:tcPr>
          <w:p w14:paraId="3B9C8816" w14:textId="77777777" w:rsidR="005A4115" w:rsidRDefault="005A4115" w:rsidP="00227FD3"/>
        </w:tc>
        <w:tc>
          <w:tcPr>
            <w:tcW w:w="674" w:type="dxa"/>
            <w:vMerge/>
          </w:tcPr>
          <w:p w14:paraId="7F1D74CD" w14:textId="77777777" w:rsidR="005A4115" w:rsidRDefault="005A4115" w:rsidP="00227FD3"/>
        </w:tc>
        <w:tc>
          <w:tcPr>
            <w:tcW w:w="906" w:type="dxa"/>
            <w:vMerge/>
          </w:tcPr>
          <w:p w14:paraId="2816E13F" w14:textId="77777777" w:rsidR="005A4115" w:rsidRDefault="005A4115" w:rsidP="00227FD3"/>
        </w:tc>
        <w:tc>
          <w:tcPr>
            <w:tcW w:w="780" w:type="dxa"/>
            <w:vMerge/>
          </w:tcPr>
          <w:p w14:paraId="10CC02A2" w14:textId="77777777" w:rsidR="005A4115" w:rsidRDefault="005A4115" w:rsidP="00227FD3"/>
        </w:tc>
        <w:tc>
          <w:tcPr>
            <w:tcW w:w="907" w:type="dxa"/>
            <w:vMerge/>
          </w:tcPr>
          <w:p w14:paraId="7D8DC508" w14:textId="77777777" w:rsidR="005A4115" w:rsidRDefault="005A4115" w:rsidP="00227FD3"/>
        </w:tc>
        <w:tc>
          <w:tcPr>
            <w:tcW w:w="757" w:type="dxa"/>
            <w:vMerge/>
          </w:tcPr>
          <w:p w14:paraId="42CCCF59" w14:textId="77777777" w:rsidR="005A4115" w:rsidRDefault="005A4115" w:rsidP="00227FD3"/>
        </w:tc>
        <w:tc>
          <w:tcPr>
            <w:tcW w:w="1098" w:type="dxa"/>
            <w:vMerge/>
          </w:tcPr>
          <w:p w14:paraId="463B6485" w14:textId="77777777" w:rsidR="005A4115" w:rsidRDefault="005A4115" w:rsidP="00227FD3"/>
        </w:tc>
        <w:tc>
          <w:tcPr>
            <w:tcW w:w="506" w:type="dxa"/>
            <w:vMerge w:val="restart"/>
          </w:tcPr>
          <w:p w14:paraId="6F8C1E53" w14:textId="77777777" w:rsidR="005A4115" w:rsidRDefault="005A4115" w:rsidP="00227FD3">
            <w:pPr>
              <w:pStyle w:val="TableParagraph"/>
              <w:kinsoku w:val="0"/>
              <w:overflowPunct w:val="0"/>
              <w:ind w:left="114" w:right="119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eg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06" w:type="dxa"/>
            <w:vMerge w:val="restart"/>
          </w:tcPr>
          <w:p w14:paraId="6D745873" w14:textId="77777777" w:rsidR="005A4115" w:rsidRDefault="005A4115" w:rsidP="00227FD3">
            <w:pPr>
              <w:pStyle w:val="TableParagraph"/>
              <w:kinsoku w:val="0"/>
              <w:overflowPunct w:val="0"/>
              <w:spacing w:line="241" w:lineRule="auto"/>
              <w:ind w:left="114" w:right="118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eg:y</w:t>
            </w:r>
            <w:proofErr w:type="spellEnd"/>
            <w:proofErr w:type="gramEnd"/>
          </w:p>
        </w:tc>
        <w:tc>
          <w:tcPr>
            <w:tcW w:w="421" w:type="dxa"/>
            <w:vMerge w:val="restart"/>
          </w:tcPr>
          <w:p w14:paraId="23722F30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591" w:type="dxa"/>
            <w:vMerge/>
          </w:tcPr>
          <w:p w14:paraId="6E88FE34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2" w:type="dxa"/>
            <w:vMerge/>
          </w:tcPr>
          <w:p w14:paraId="188D12D2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264" w:type="dxa"/>
            <w:vMerge w:val="restart"/>
          </w:tcPr>
          <w:p w14:paraId="7717B49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(XI)=</w:t>
            </w:r>
            <w:r>
              <w:rPr>
                <w:rFonts w:ascii="Arial" w:hAnsi="Arial" w:cs="Arial"/>
                <w:b/>
                <w:bCs/>
                <w:i/>
                <w:i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</w:p>
        </w:tc>
        <w:tc>
          <w:tcPr>
            <w:tcW w:w="632" w:type="dxa"/>
            <w:vMerge/>
          </w:tcPr>
          <w:p w14:paraId="6376F3F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657959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B71A4E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51D0ED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7379D6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5C81F43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0C8A10C9" w14:textId="00831417" w:rsidTr="009D6720">
        <w:trPr>
          <w:trHeight w:hRule="exact" w:val="90"/>
        </w:trPr>
        <w:tc>
          <w:tcPr>
            <w:tcW w:w="674" w:type="dxa"/>
            <w:vMerge/>
          </w:tcPr>
          <w:p w14:paraId="0411B36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361CE8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E0DDEF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453062A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6C44A8B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210909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72AB893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39BCB8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17F0DB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0E246D7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268870F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5B63259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05A6455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  <w:vMerge/>
          </w:tcPr>
          <w:p w14:paraId="56BDC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32" w:type="dxa"/>
            <w:vMerge/>
          </w:tcPr>
          <w:p w14:paraId="48E1BAD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16CA98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54C865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13CA74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8F3658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3FA6609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1DF36BA1" w14:textId="6CD551F5" w:rsidTr="009D6720">
        <w:trPr>
          <w:trHeight w:hRule="exact" w:val="195"/>
        </w:trPr>
        <w:tc>
          <w:tcPr>
            <w:tcW w:w="674" w:type="dxa"/>
            <w:vMerge/>
          </w:tcPr>
          <w:p w14:paraId="27B2995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09B203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D406EE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7BEC675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37456E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7DA7C61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286663A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7B0AB41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64ABEB2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32697A3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138215D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008C1FF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1AB1FD5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</w:tcPr>
          <w:p w14:paraId="3950296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632" w:type="dxa"/>
            <w:vMerge/>
          </w:tcPr>
          <w:p w14:paraId="5351280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49" w:type="dxa"/>
            <w:vMerge/>
          </w:tcPr>
          <w:p w14:paraId="6B78666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3" w:type="dxa"/>
            <w:vMerge/>
          </w:tcPr>
          <w:p w14:paraId="04FD9E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0" w:type="dxa"/>
            <w:vMerge/>
          </w:tcPr>
          <w:p w14:paraId="10C555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7D5E190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gridSpan w:val="4"/>
          </w:tcPr>
          <w:p w14:paraId="4EB6110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</w:tr>
      <w:tr w:rsidR="005A4115" w14:paraId="740E4FA3" w14:textId="39B7F81C" w:rsidTr="00B308CE">
        <w:trPr>
          <w:gridAfter w:val="1"/>
          <w:wAfter w:w="10" w:type="dxa"/>
          <w:trHeight w:hRule="exact" w:val="1951"/>
        </w:trPr>
        <w:tc>
          <w:tcPr>
            <w:tcW w:w="674" w:type="dxa"/>
            <w:vMerge/>
          </w:tcPr>
          <w:p w14:paraId="1E74AE9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182" w:type="dxa"/>
            <w:vMerge/>
          </w:tcPr>
          <w:p w14:paraId="7D5BC6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674" w:type="dxa"/>
            <w:vMerge/>
          </w:tcPr>
          <w:p w14:paraId="44EA6E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6" w:type="dxa"/>
            <w:vMerge/>
          </w:tcPr>
          <w:p w14:paraId="709086B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80" w:type="dxa"/>
            <w:vMerge/>
          </w:tcPr>
          <w:p w14:paraId="738DDFD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7" w:type="dxa"/>
            <w:vMerge/>
          </w:tcPr>
          <w:p w14:paraId="24D0492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57" w:type="dxa"/>
            <w:vMerge/>
          </w:tcPr>
          <w:p w14:paraId="6592B96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98" w:type="dxa"/>
            <w:vMerge/>
          </w:tcPr>
          <w:p w14:paraId="48E072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6587F6B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2C0FCAC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1" w:type="dxa"/>
            <w:vMerge/>
          </w:tcPr>
          <w:p w14:paraId="74E406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1" w:type="dxa"/>
            <w:vMerge/>
          </w:tcPr>
          <w:p w14:paraId="6AE95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141504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264" w:type="dxa"/>
          </w:tcPr>
          <w:p w14:paraId="0562F34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632" w:type="dxa"/>
            <w:vMerge/>
          </w:tcPr>
          <w:p w14:paraId="401B4B2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49" w:type="dxa"/>
            <w:vMerge/>
          </w:tcPr>
          <w:p w14:paraId="721FBE2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423" w:type="dxa"/>
            <w:vMerge/>
          </w:tcPr>
          <w:p w14:paraId="46CF094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90" w:type="dxa"/>
            <w:vMerge/>
          </w:tcPr>
          <w:p w14:paraId="0FA4CA1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1012" w:type="dxa"/>
            <w:vMerge/>
          </w:tcPr>
          <w:p w14:paraId="3FE94BD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337" w:type="dxa"/>
          </w:tcPr>
          <w:p w14:paraId="365510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18597813" w14:textId="0D690F8C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</w:p>
          <w:p w14:paraId="77BF8F62" w14:textId="78776B3A" w:rsidR="005A4115" w:rsidRPr="005A4115" w:rsidRDefault="005A4115" w:rsidP="005A4115"/>
        </w:tc>
        <w:tc>
          <w:tcPr>
            <w:tcW w:w="337" w:type="dxa"/>
          </w:tcPr>
          <w:p w14:paraId="5576BA41" w14:textId="26CBADC2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0AECA13C" w14:textId="59D64F23" w:rsidR="005A4115" w:rsidRPr="005A4115" w:rsidRDefault="005A4115" w:rsidP="005A4115"/>
        </w:tc>
        <w:tc>
          <w:tcPr>
            <w:tcW w:w="338" w:type="dxa"/>
          </w:tcPr>
          <w:p w14:paraId="54A8D46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6BE9CD3B" w14:textId="7A146D18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61B61759" w14:textId="46D42C00" w:rsidR="005A4115" w:rsidRPr="005A4115" w:rsidRDefault="005A4115" w:rsidP="005A4115"/>
        </w:tc>
      </w:tr>
      <w:tr>
        <w:tc>
          <w:p>
            <w:r>
              <w:t>A</w:t>
            </w:r>
          </w:p>
        </w:tc>
        <w:tc>
          <w:p>
            <w:r>
              <w:t>Promoter &amp; Promoter Group</w:t>
            </w:r>
          </w:p>
        </w:tc>
        <w:tc>
          <w:p>
            <w:r>
              <w:t>7</w:t>
            </w:r>
          </w:p>
        </w:tc>
        <w:tc>
          <w:p>
            <w:r>
              <w:t>1413400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1413400</w:t>
            </w:r>
          </w:p>
        </w:tc>
        <w:tc>
          <w:p>
            <w:r>
              <w:t>13.46</w:t>
            </w:r>
          </w:p>
        </w:tc>
        <w:tc>
          <w:p>
            <w:r>
              <w:t>1413400</w:t>
            </w:r>
          </w:p>
        </w:tc>
        <w:tc>
          <w:p>
            <w:r>
              <w:t>0</w:t>
            </w:r>
          </w:p>
        </w:tc>
        <w:tc>
          <w:p>
            <w:r>
              <w:t>1413400</w:t>
            </w:r>
          </w:p>
        </w:tc>
        <w:tc>
          <w:p>
            <w:r>
              <w:t>13.46</w:t>
            </w:r>
          </w:p>
        </w:tc>
        <w:tc>
          <w:p>
            <w:r>
              <w:t>0</w:t>
            </w:r>
          </w:p>
        </w:tc>
        <w:tc>
          <w:p>
            <w:r>
              <w:t>13.46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1413400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Public</w:t>
            </w:r>
          </w:p>
        </w:tc>
        <w:tc>
          <w:p>
            <w:r>
              <w:t>183</w:t>
            </w:r>
          </w:p>
        </w:tc>
        <w:tc>
          <w:p>
            <w:r>
              <w:t>9086600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9086600</w:t>
            </w:r>
          </w:p>
        </w:tc>
        <w:tc>
          <w:p>
            <w:r>
              <w:t>86.54</w:t>
            </w:r>
          </w:p>
        </w:tc>
        <w:tc>
          <w:p>
            <w:r>
              <w:t>9086600</w:t>
            </w:r>
          </w:p>
        </w:tc>
        <w:tc>
          <w:p>
            <w:r>
              <w:t>0</w:t>
            </w:r>
          </w:p>
        </w:tc>
        <w:tc>
          <w:p>
            <w:r>
              <w:t>9086600</w:t>
            </w:r>
          </w:p>
        </w:tc>
        <w:tc>
          <w:p>
            <w:r>
              <w:t>86.54</w:t>
            </w:r>
          </w:p>
        </w:tc>
        <w:tc>
          <w:p>
            <w:r>
              <w:t>0</w:t>
            </w:r>
          </w:p>
        </w:tc>
        <w:tc>
          <w:p>
            <w:r>
              <w:t>86.54</w:t>
            </w:r>
          </w:p>
        </w:tc>
        <w:tc>
          <w:p>
            <w:r>
              <w:t>3490000</w:t>
            </w:r>
          </w:p>
        </w:tc>
        <w:tc>
          <w:p>
            <w:r>
              <w:t>38.41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9086600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Non Promoter- Non Public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C1</w:t>
            </w:r>
          </w:p>
        </w:tc>
        <w:tc>
          <w:p>
            <w:r>
              <w:t>Shares underlying DRs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C2</w:t>
            </w:r>
          </w:p>
        </w:tc>
        <w:tc>
          <w:p>
            <w:r>
              <w:t>Shares held by Employee Trusts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</w:t>
            </w:r>
          </w:p>
        </w:tc>
        <w:tc>
          <w:p>
            <w:r>
              <w:t>190</w:t>
            </w:r>
          </w:p>
        </w:tc>
        <w:tc>
          <w:p>
            <w:r>
              <w:t>10500000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  <w:tc>
          <w:p>
            <w:r>
              <w:t>100</w:t>
            </w:r>
          </w:p>
        </w:tc>
        <w:tc>
          <w:p>
            <w:r>
              <w:t>10500000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100</w:t>
            </w:r>
          </w:p>
        </w:tc>
        <w:tc>
          <w:p>
            <w:r>
              <w:t>3490000</w:t>
            </w:r>
          </w:p>
        </w:tc>
        <w:tc>
          <w:p>
            <w:r>
              <w:t>33.24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</w:tr>
    </w:tbl>
    <w:p w14:paraId="641221B0" w14:textId="77777777" w:rsidR="0018587D" w:rsidRDefault="0018587D">
      <w:pPr>
        <w:sectPr w:rsidR="001858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340" w:right="60" w:bottom="520" w:left="100" w:header="482" w:footer="327" w:gutter="0"/>
          <w:cols w:space="720" w:equalWidth="0">
            <w:col w:w="15680"/>
          </w:cols>
          <w:noEndnote/>
        </w:sectPr>
      </w:pPr>
    </w:p>
    <w:p w14:paraId="26A35859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3810806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81DC923" w14:textId="77777777" w:rsidR="0018587D" w:rsidRDefault="0018587D">
      <w:pPr>
        <w:pStyle w:val="BodyText"/>
        <w:kinsoku w:val="0"/>
        <w:overflowPunct w:val="0"/>
        <w:ind w:left="0" w:firstLine="0"/>
        <w:rPr>
          <w:sz w:val="17"/>
          <w:szCs w:val="17"/>
        </w:rPr>
      </w:pPr>
    </w:p>
    <w:p w14:paraId="59BA2053" w14:textId="77777777" w:rsidR="0018587D" w:rsidRDefault="0018587D">
      <w:pPr>
        <w:pStyle w:val="BodyText"/>
        <w:kinsoku w:val="0"/>
        <w:overflowPunct w:val="0"/>
        <w:spacing w:before="69"/>
        <w:ind w:left="3032" w:firstLine="0"/>
        <w:rPr>
          <w:spacing w:val="-1"/>
        </w:rPr>
      </w:pPr>
      <w:r>
        <w:rPr>
          <w:spacing w:val="-1"/>
        </w:rPr>
        <w:t>Table</w:t>
      </w:r>
      <w:r>
        <w:t xml:space="preserve"> II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Group</w:t>
      </w:r>
    </w:p>
    <w:p w14:paraId="5476FD79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64137A3F" w14:textId="77777777" w:rsidTr="009175FF">
        <w:trPr>
          <w:trHeight w:hRule="exact" w:val="172"/>
        </w:trPr>
        <w:tc>
          <w:tcPr>
            <w:tcW w:w="468" w:type="dxa"/>
            <w:vMerge w:val="restart"/>
          </w:tcPr>
          <w:p w14:paraId="73E6E551" w14:textId="77777777" w:rsidR="0018587D" w:rsidRDefault="0018587D"/>
        </w:tc>
        <w:tc>
          <w:tcPr>
            <w:tcW w:w="1400" w:type="dxa"/>
          </w:tcPr>
          <w:p w14:paraId="7BF856DF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0129B25C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37AC24F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62125A9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752A2FC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6E7755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7306043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900" w:type="dxa"/>
          </w:tcPr>
          <w:p w14:paraId="48DCE356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5D0A31F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6B2C5EE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20425D6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2D06E26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7C28986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3C6AB0F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F287686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A45BB8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037C8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3703ED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2CCD5E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5DB1DD3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0B800F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4AE8F5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662E0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</w:p>
        </w:tc>
        <w:tc>
          <w:tcPr>
            <w:tcW w:w="900" w:type="dxa"/>
          </w:tcPr>
          <w:p w14:paraId="0FDE34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5A8992E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6AD506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096CF5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4180D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19DA77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6D187AB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0B4D457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E57ED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7E4A22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7D1CF9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5BA63C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136432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05E14C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2F3B0F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07DE10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6D3544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2F94CF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7AF3383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5FBF8D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</w:tcPr>
          <w:p w14:paraId="529744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1024E3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722E99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34FF8F49" w14:textId="77777777" w:rsidTr="009175FF">
        <w:trPr>
          <w:trHeight w:hRule="exact" w:val="160"/>
        </w:trPr>
        <w:tc>
          <w:tcPr>
            <w:tcW w:w="468" w:type="dxa"/>
            <w:vMerge/>
          </w:tcPr>
          <w:p w14:paraId="3442C9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012C86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242A5F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88D7B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36B6C9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1D59AE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148CA5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72AFA8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7D037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69F3A5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</w:p>
        </w:tc>
        <w:tc>
          <w:tcPr>
            <w:tcW w:w="1080" w:type="dxa"/>
          </w:tcPr>
          <w:p w14:paraId="4317B98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0035671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 w:val="restart"/>
          </w:tcPr>
          <w:p w14:paraId="1BC142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601ABA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C787A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05B44130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4B28ABD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7254A2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33E55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00FB7F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53" w:type="dxa"/>
          </w:tcPr>
          <w:p w14:paraId="4B44EE5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2E7814F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4FC8FDC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</w:tcPr>
          <w:p w14:paraId="6CBBAD87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=</w:t>
            </w:r>
          </w:p>
        </w:tc>
        <w:tc>
          <w:tcPr>
            <w:tcW w:w="900" w:type="dxa"/>
          </w:tcPr>
          <w:p w14:paraId="76FCFAC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622D329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AFB3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B9D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B6BDFE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047A0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7BCEB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3B3E082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6F3590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74F926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154062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6208BCB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043D1CB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3783569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49DF550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 w:val="restart"/>
          </w:tcPr>
          <w:p w14:paraId="7AD8CDB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IV+V+VI)</w:t>
            </w:r>
          </w:p>
        </w:tc>
        <w:tc>
          <w:tcPr>
            <w:tcW w:w="900" w:type="dxa"/>
          </w:tcPr>
          <w:p w14:paraId="6A589C2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646C5B4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</w:p>
        </w:tc>
        <w:tc>
          <w:tcPr>
            <w:tcW w:w="1080" w:type="dxa"/>
          </w:tcPr>
          <w:p w14:paraId="2BF60F4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9B4ECE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  <w:vMerge/>
          </w:tcPr>
          <w:p w14:paraId="4CF08EF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</w:p>
        </w:tc>
        <w:tc>
          <w:tcPr>
            <w:tcW w:w="1080" w:type="dxa"/>
            <w:gridSpan w:val="2"/>
          </w:tcPr>
          <w:p w14:paraId="43AA678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7B52D49F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44C8FBA3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16B8A1B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1400" w:type="dxa"/>
            <w:vMerge/>
          </w:tcPr>
          <w:p w14:paraId="4421803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29" w:type="dxa"/>
            <w:vMerge/>
          </w:tcPr>
          <w:p w14:paraId="54408C6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720" w:type="dxa"/>
            <w:vMerge/>
          </w:tcPr>
          <w:p w14:paraId="4B58389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53" w:type="dxa"/>
          </w:tcPr>
          <w:p w14:paraId="1280EB6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76D2A3E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09E5DF0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52AB00B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05474427" w14:textId="77777777" w:rsidR="0018587D" w:rsidRDefault="0018587D"/>
        </w:tc>
        <w:tc>
          <w:tcPr>
            <w:tcW w:w="1709" w:type="dxa"/>
            <w:gridSpan w:val="3"/>
            <w:vMerge w:val="restart"/>
          </w:tcPr>
          <w:p w14:paraId="1A0E2D3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2CE94E6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0D7295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7FD74F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 w:val="restart"/>
          </w:tcPr>
          <w:p w14:paraId="0222B2A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76" w:right="155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0" w:type="dxa"/>
            <w:vMerge w:val="restart"/>
          </w:tcPr>
          <w:p w14:paraId="082BC1D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1B8893D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48" w:type="dxa"/>
            <w:vMerge w:val="restart"/>
          </w:tcPr>
          <w:p w14:paraId="6F75A6B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1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632" w:type="dxa"/>
            <w:vMerge w:val="restart"/>
          </w:tcPr>
          <w:p w14:paraId="0F8A9D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3C745E1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80" w:type="dxa"/>
            <w:vMerge w:val="restart"/>
          </w:tcPr>
          <w:p w14:paraId="1ED0A14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A031B9C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6A6EE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272EB50C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45E448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61B7967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5B14CFF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487B04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325778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60AF45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3F144C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/>
          </w:tcPr>
          <w:p w14:paraId="08CB15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811" w:type="dxa"/>
            <w:vMerge/>
          </w:tcPr>
          <w:p w14:paraId="71FBDE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1080" w:type="dxa"/>
          </w:tcPr>
          <w:p w14:paraId="669EEC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9EBC9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659937B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41FC8C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10A6FC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713EA4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/>
          </w:tcPr>
          <w:p w14:paraId="0B4C52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</w:tr>
      <w:tr w:rsidR="0018587D" w14:paraId="7B91184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446D4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400" w:type="dxa"/>
            <w:vMerge/>
          </w:tcPr>
          <w:p w14:paraId="1C4EB3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29" w:type="dxa"/>
            <w:vMerge/>
          </w:tcPr>
          <w:p w14:paraId="125A77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720" w:type="dxa"/>
            <w:vMerge/>
          </w:tcPr>
          <w:p w14:paraId="339DA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53" w:type="dxa"/>
            <w:vMerge/>
          </w:tcPr>
          <w:p w14:paraId="41924F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  <w:vMerge/>
          </w:tcPr>
          <w:p w14:paraId="24EEAA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67" w:type="dxa"/>
            <w:vMerge/>
          </w:tcPr>
          <w:p w14:paraId="7314388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812" w:type="dxa"/>
            <w:vMerge/>
          </w:tcPr>
          <w:p w14:paraId="69C977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</w:tcPr>
          <w:p w14:paraId="7100D9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489A54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63A673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  <w:vMerge w:val="restart"/>
          </w:tcPr>
          <w:p w14:paraId="03A056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391B07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5D0B43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14378D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3246642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517E19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6DA8B0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216822C1" w14:textId="77777777" w:rsidTr="009175FF">
        <w:trPr>
          <w:trHeight w:hRule="exact" w:val="56"/>
        </w:trPr>
        <w:tc>
          <w:tcPr>
            <w:tcW w:w="468" w:type="dxa"/>
            <w:vMerge/>
          </w:tcPr>
          <w:p w14:paraId="085E33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20EA23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15E88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32A7B0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62FDC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5523E2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5CB033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6EABD9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 w:val="restart"/>
          </w:tcPr>
          <w:p w14:paraId="51BD17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E32B54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5A60CD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/>
          </w:tcPr>
          <w:p w14:paraId="4EBB01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1" w:type="dxa"/>
            <w:vMerge w:val="restart"/>
          </w:tcPr>
          <w:p w14:paraId="773C27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59B342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4D161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64B867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115586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92451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74E5FDD1" w14:textId="77777777" w:rsidTr="009175FF">
        <w:trPr>
          <w:trHeight w:hRule="exact" w:val="104"/>
        </w:trPr>
        <w:tc>
          <w:tcPr>
            <w:tcW w:w="468" w:type="dxa"/>
            <w:vMerge/>
          </w:tcPr>
          <w:p w14:paraId="330A13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2492DB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30EEDFE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571189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6C5638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6D888E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2AD78CF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2A47F0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24DF09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 w:val="restart"/>
          </w:tcPr>
          <w:p w14:paraId="1B6AD27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6C193FE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1FB45F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65AD48C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3CD18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2E2F51F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68690D7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136245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351CC11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2B299FD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76E61CA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3BC6B13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64742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6C8265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2772EC2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7EDAA89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2582EF4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B21DCF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4D25F03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437CCEE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619A5B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40F65F3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6B00B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6AB3999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0717D76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8B032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5A8CA5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60BF51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6B1EEE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1326E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57877C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03C51B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6A5A830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088D5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C7595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35EAE0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0EBF40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A0792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6F90CE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214759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93EBB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06B4EE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663E7C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062C87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75545C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06BB1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E8AE92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32201B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4D905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4C0B5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501157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4446D4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6C433B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7B50FF2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D60EC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7A4B65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974E4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547F7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38C0E1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AA06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562E0B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3F771C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7A022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54BF3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3DC4EB0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4679C2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483379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79D3CDC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4D8A99F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5940B1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21E869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6C31C5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4C657E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CA46F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591FFCC8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5A4A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3BF357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1685E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C0857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0710A7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24FF90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7B4646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520AD9A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054BB7C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44D703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07B978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714388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46DB346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2768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77E1B6D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540" w:type="dxa"/>
            <w:vMerge/>
          </w:tcPr>
          <w:p w14:paraId="292F6B5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540" w:type="dxa"/>
            <w:vMerge/>
          </w:tcPr>
          <w:p w14:paraId="1B357C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8" w:type="dxa"/>
            <w:vMerge/>
          </w:tcPr>
          <w:p w14:paraId="6DE35A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2" w:type="dxa"/>
            <w:vMerge/>
          </w:tcPr>
          <w:p w14:paraId="461991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DE299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</w:tr>
      <w:tr w:rsidR="0018587D" w14:paraId="140C2202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B316E6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400" w:type="dxa"/>
            <w:vMerge/>
          </w:tcPr>
          <w:p w14:paraId="7264646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106C32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720" w:type="dxa"/>
            <w:vMerge/>
          </w:tcPr>
          <w:p w14:paraId="21D6B7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53" w:type="dxa"/>
            <w:vMerge/>
          </w:tcPr>
          <w:p w14:paraId="453CC7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47BD86A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67" w:type="dxa"/>
            <w:vMerge/>
          </w:tcPr>
          <w:p w14:paraId="4CE2E3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2" w:type="dxa"/>
            <w:vMerge/>
          </w:tcPr>
          <w:p w14:paraId="374229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004DEA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4823F5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1" w:type="dxa"/>
            <w:vMerge/>
          </w:tcPr>
          <w:p w14:paraId="2692FC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9" w:type="dxa"/>
            <w:vMerge/>
          </w:tcPr>
          <w:p w14:paraId="6FE0442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1" w:type="dxa"/>
            <w:vMerge/>
          </w:tcPr>
          <w:p w14:paraId="09A359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AB8A1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1" w:type="dxa"/>
          </w:tcPr>
          <w:p w14:paraId="7817B2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401EB8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540" w:type="dxa"/>
            <w:vMerge/>
          </w:tcPr>
          <w:p w14:paraId="759C43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8" w:type="dxa"/>
            <w:vMerge/>
          </w:tcPr>
          <w:p w14:paraId="06CD22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2" w:type="dxa"/>
            <w:vMerge/>
          </w:tcPr>
          <w:p w14:paraId="06C3AF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1C235F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</w:tr>
      <w:tr w:rsidR="0018587D" w14:paraId="0AFF1DE9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08165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400" w:type="dxa"/>
            <w:vMerge/>
          </w:tcPr>
          <w:p w14:paraId="6F0F1B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31AABDD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720" w:type="dxa"/>
            <w:vMerge/>
          </w:tcPr>
          <w:p w14:paraId="7E420C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53" w:type="dxa"/>
            <w:vMerge/>
          </w:tcPr>
          <w:p w14:paraId="46D99B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252B60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67" w:type="dxa"/>
            <w:vMerge/>
          </w:tcPr>
          <w:p w14:paraId="0C224D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2" w:type="dxa"/>
            <w:vMerge/>
          </w:tcPr>
          <w:p w14:paraId="1B12140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1F97AE0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18FC400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1" w:type="dxa"/>
            <w:vMerge/>
          </w:tcPr>
          <w:p w14:paraId="2031EF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9" w:type="dxa"/>
            <w:vMerge/>
          </w:tcPr>
          <w:p w14:paraId="36C61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1" w:type="dxa"/>
            <w:vMerge/>
          </w:tcPr>
          <w:p w14:paraId="67F17A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35E35C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1" w:type="dxa"/>
          </w:tcPr>
          <w:p w14:paraId="6E5A9B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</w:p>
        </w:tc>
        <w:tc>
          <w:tcPr>
            <w:tcW w:w="540" w:type="dxa"/>
            <w:vMerge/>
          </w:tcPr>
          <w:p w14:paraId="2500B7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540" w:type="dxa"/>
            <w:vMerge/>
          </w:tcPr>
          <w:p w14:paraId="278646E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8" w:type="dxa"/>
            <w:vMerge/>
          </w:tcPr>
          <w:p w14:paraId="655B75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2" w:type="dxa"/>
            <w:vMerge/>
          </w:tcPr>
          <w:p w14:paraId="00BEFC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39F1C4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</w:tr>
      <w:tr w:rsidR="0018587D" w14:paraId="20ACFE47" w14:textId="77777777" w:rsidTr="009175FF">
        <w:trPr>
          <w:trHeight w:hRule="exact" w:val="323"/>
        </w:trPr>
        <w:tc>
          <w:tcPr>
            <w:tcW w:w="468" w:type="dxa"/>
            <w:vMerge/>
          </w:tcPr>
          <w:p w14:paraId="782B176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282CFD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60F64A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3886C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3BC0C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60390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07E869D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7A311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48C305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7CB21B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1" w:type="dxa"/>
            <w:vMerge/>
          </w:tcPr>
          <w:p w14:paraId="57C4A0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9" w:type="dxa"/>
            <w:vMerge/>
          </w:tcPr>
          <w:p w14:paraId="2D400D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1" w:type="dxa"/>
            <w:vMerge/>
          </w:tcPr>
          <w:p w14:paraId="0D433C4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676BE1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1" w:type="dxa"/>
          </w:tcPr>
          <w:p w14:paraId="30C190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A+B+C2</w:t>
            </w:r>
          </w:p>
        </w:tc>
        <w:tc>
          <w:tcPr>
            <w:tcW w:w="540" w:type="dxa"/>
            <w:vMerge/>
          </w:tcPr>
          <w:p w14:paraId="0CDBAA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40" w:type="dxa"/>
            <w:vMerge/>
          </w:tcPr>
          <w:p w14:paraId="622D02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448" w:type="dxa"/>
            <w:vMerge/>
          </w:tcPr>
          <w:p w14:paraId="73CE94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632" w:type="dxa"/>
            <w:vMerge/>
          </w:tcPr>
          <w:p w14:paraId="5724DBA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80" w:type="dxa"/>
            <w:vMerge/>
          </w:tcPr>
          <w:p w14:paraId="3C0B82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Indian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Individuals/Hindu undivided Family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469000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469000</w:t>
            </w:r>
          </w:p>
        </w:tc>
        <w:tc>
          <w:p>
            <w:r>
              <w:t>4.47</w:t>
            </w:r>
          </w:p>
        </w:tc>
        <w:tc>
          <w:p>
            <w:r>
              <w:t>469000</w:t>
            </w:r>
          </w:p>
        </w:tc>
        <w:tc>
          <w:p>
            <w:r>
              <w:t>0</w:t>
            </w:r>
          </w:p>
        </w:tc>
        <w:tc>
          <w:p>
            <w:r>
              <w:t>469000</w:t>
            </w:r>
          </w:p>
        </w:tc>
        <w:tc>
          <w:p>
            <w:r>
              <w:t>4.47</w:t>
            </w:r>
          </w:p>
        </w:tc>
        <w:tc>
          <w:p>
            <w:r>
              <w:t>0</w:t>
            </w:r>
          </w:p>
        </w:tc>
        <w:tc>
          <w:p>
            <w:r>
              <w:t>4.47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469000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PRATISH CHIMANLAL SHAH</w:t>
            </w:r>
          </w:p>
        </w:tc>
        <w:tc>
          <w:p>
            <w:r>
              <w:t>ACUPS2478L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GITA PARESH PATEL</w:t>
            </w:r>
          </w:p>
        </w:tc>
        <w:tc>
          <w:p>
            <w:r>
              <w:t>AMAPP8690B</w:t>
            </w:r>
          </w:p>
        </w:tc>
        <w:tc>
          <w:p>
            <w:r>
              <w:t>1</w:t>
            </w:r>
          </w:p>
        </w:tc>
        <w:tc>
          <w:p>
            <w:r>
              <w:t>469000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469000</w:t>
            </w:r>
          </w:p>
        </w:tc>
        <w:tc>
          <w:p>
            <w:r>
              <w:t>4.47</w:t>
            </w:r>
          </w:p>
        </w:tc>
        <w:tc>
          <w:p>
            <w:r>
              <w:t>469000</w:t>
            </w:r>
          </w:p>
        </w:tc>
        <w:tc>
          <w:p>
            <w:r>
              <w:t>0</w:t>
            </w:r>
          </w:p>
        </w:tc>
        <w:tc>
          <w:p>
            <w:r>
              <w:t>469000</w:t>
            </w:r>
          </w:p>
        </w:tc>
        <w:tc>
          <w:p>
            <w:r>
              <w:t>4.47</w:t>
            </w:r>
          </w:p>
        </w:tc>
        <w:tc>
          <w:p>
            <w:r>
              <w:t>0</w:t>
            </w:r>
          </w:p>
        </w:tc>
        <w:tc>
          <w:p>
            <w:r>
              <w:t>4.47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469000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Central Government/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944400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944400</w:t>
            </w:r>
          </w:p>
        </w:tc>
        <w:tc>
          <w:p>
            <w:r>
              <w:t>8.99</w:t>
            </w:r>
          </w:p>
        </w:tc>
        <w:tc>
          <w:p>
            <w:r>
              <w:t>944400</w:t>
            </w:r>
          </w:p>
        </w:tc>
        <w:tc>
          <w:p>
            <w:r>
              <w:t>0</w:t>
            </w:r>
          </w:p>
        </w:tc>
        <w:tc>
          <w:p>
            <w:r>
              <w:t>944400</w:t>
            </w:r>
          </w:p>
        </w:tc>
        <w:tc>
          <w:p>
            <w:r>
              <w:t>8.99</w:t>
            </w:r>
          </w:p>
        </w:tc>
        <w:tc>
          <w:p>
            <w:r>
              <w:t>0</w:t>
            </w:r>
          </w:p>
        </w:tc>
        <w:tc>
          <w:p>
            <w:r>
              <w:t>8.99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944400</w:t>
            </w:r>
          </w:p>
        </w:tc>
      </w:tr>
      <w:tr>
        <w:tc>
          <w:p>
            <w:r>
              <w:t/>
            </w:r>
          </w:p>
        </w:tc>
        <w:tc>
          <w:p>
            <w:r>
              <w:t>Director or Director's Relatives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944400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944400</w:t>
            </w:r>
          </w:p>
        </w:tc>
        <w:tc>
          <w:p>
            <w:r>
              <w:t>9</w:t>
            </w:r>
          </w:p>
        </w:tc>
        <w:tc>
          <w:p>
            <w:r>
              <w:t>944400</w:t>
            </w:r>
          </w:p>
        </w:tc>
        <w:tc>
          <w:p>
            <w:r>
              <w:t>0</w:t>
            </w:r>
          </w:p>
        </w:tc>
        <w:tc>
          <w:p>
            <w:r>
              <w:t>944400</w:t>
            </w:r>
          </w:p>
        </w:tc>
        <w:tc>
          <w:p>
            <w:r>
              <w:t>9</w:t>
            </w:r>
          </w:p>
        </w:tc>
        <w:tc>
          <w:p>
            <w:r>
              <w:t>0</w:t>
            </w:r>
          </w:p>
        </w:tc>
        <w:tc>
          <w:p>
            <w:r>
              <w:t>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944400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 BHIKHUBHAI PATEL</w:t>
            </w:r>
          </w:p>
        </w:tc>
        <w:tc>
          <w:p>
            <w:r>
              <w:t>AEAPP8973R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ANAL PRATISH SHAH</w:t>
            </w:r>
          </w:p>
        </w:tc>
        <w:tc>
          <w:p>
            <w:r>
              <w:t>ALLPS0864L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PARIKH ZALAK PURVESH</w:t>
            </w:r>
          </w:p>
        </w:tc>
        <w:tc>
          <w:p>
            <w:r>
              <w:t>ANYPP1513A</w:t>
            </w:r>
          </w:p>
        </w:tc>
        <w:tc>
          <w:p>
            <w:r>
              <w:t>1</w:t>
            </w:r>
          </w:p>
        </w:tc>
        <w:tc>
          <w:p>
            <w:r>
              <w:t>940000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940000</w:t>
            </w:r>
          </w:p>
        </w:tc>
        <w:tc>
          <w:p>
            <w:r>
              <w:t>8.95</w:t>
            </w:r>
          </w:p>
        </w:tc>
        <w:tc>
          <w:p>
            <w:r>
              <w:t>940000</w:t>
            </w:r>
          </w:p>
        </w:tc>
        <w:tc>
          <w:p>
            <w:r>
              <w:t>0</w:t>
            </w:r>
          </w:p>
        </w:tc>
        <w:tc>
          <w:p>
            <w:r>
              <w:t>940000</w:t>
            </w:r>
          </w:p>
        </w:tc>
        <w:tc>
          <w:p>
            <w:r>
              <w:t>8.95</w:t>
            </w:r>
          </w:p>
        </w:tc>
        <w:tc>
          <w:p>
            <w:r>
              <w:t>0</w:t>
            </w:r>
          </w:p>
        </w:tc>
        <w:tc>
          <w:p>
            <w:r>
              <w:t>8.95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940000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PRIYATA PRATISH SHAH</w:t>
            </w:r>
          </w:p>
        </w:tc>
        <w:tc>
          <w:p>
            <w:r>
              <w:t>CHAPS3896P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DEEP PARESHBHAI PATEL</w:t>
            </w:r>
          </w:p>
        </w:tc>
        <w:tc>
          <w:p>
            <w:r>
              <w:t>CXMPP5685H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ANUJ PRATISHBHAI SHAH</w:t>
            </w:r>
          </w:p>
        </w:tc>
        <w:tc>
          <w:p>
            <w:r>
              <w:t>FNLPS9150L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(A)(1)</w:t>
            </w:r>
          </w:p>
        </w:tc>
        <w:tc>
          <w:p>
            <w:r>
              <w:t/>
            </w:r>
          </w:p>
        </w:tc>
        <w:tc>
          <w:p>
            <w:r>
              <w:t>7</w:t>
            </w:r>
          </w:p>
        </w:tc>
        <w:tc>
          <w:p>
            <w:r>
              <w:t>1413400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1413400</w:t>
            </w:r>
          </w:p>
        </w:tc>
        <w:tc>
          <w:p>
            <w:r>
              <w:t>13.46</w:t>
            </w:r>
          </w:p>
        </w:tc>
        <w:tc>
          <w:p>
            <w:r>
              <w:t>1413400</w:t>
            </w:r>
          </w:p>
        </w:tc>
        <w:tc>
          <w:p>
            <w:r>
              <w:t>0</w:t>
            </w:r>
          </w:p>
        </w:tc>
        <w:tc>
          <w:p>
            <w:r>
              <w:t>1413400</w:t>
            </w:r>
          </w:p>
        </w:tc>
        <w:tc>
          <w:p>
            <w:r>
              <w:t>13.46</w:t>
            </w:r>
          </w:p>
        </w:tc>
        <w:tc>
          <w:p>
            <w:r>
              <w:t>0</w:t>
            </w:r>
          </w:p>
        </w:tc>
        <w:tc>
          <w:p>
            <w:r>
              <w:t>13.46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1413400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Foreign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(Non-Resident Individuals/ Foreign Individuals)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Government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Shareholding of Promoter and Promoter Group (A)= (A)(1)+(A)(2)</w:t>
            </w:r>
          </w:p>
        </w:tc>
        <w:tc>
          <w:p>
            <w:r>
              <w:t/>
            </w:r>
          </w:p>
        </w:tc>
        <w:tc>
          <w:p>
            <w:r>
              <w:t>7</w:t>
            </w:r>
          </w:p>
        </w:tc>
        <w:tc>
          <w:p>
            <w:r>
              <w:t>1413400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1413400</w:t>
            </w:r>
          </w:p>
        </w:tc>
        <w:tc>
          <w:p>
            <w:r>
              <w:t>13.46</w:t>
            </w:r>
          </w:p>
        </w:tc>
        <w:tc>
          <w:p>
            <w:r>
              <w:t>1413400</w:t>
            </w:r>
          </w:p>
        </w:tc>
        <w:tc>
          <w:p>
            <w:r>
              <w:t>0</w:t>
            </w:r>
          </w:p>
        </w:tc>
        <w:tc>
          <w:p>
            <w:r>
              <w:t>1413400</w:t>
            </w:r>
          </w:p>
        </w:tc>
        <w:tc>
          <w:p>
            <w:r>
              <w:t>13.46</w:t>
            </w:r>
          </w:p>
        </w:tc>
        <w:tc>
          <w:p>
            <w:r>
              <w:t>0</w:t>
            </w:r>
          </w:p>
        </w:tc>
        <w:tc>
          <w:p>
            <w:r>
              <w:t>13.46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1413400</w:t>
            </w:r>
          </w:p>
        </w:tc>
      </w:tr>
    </w:tbl>
    <w:p w14:paraId="27A39F85" w14:textId="77777777" w:rsidR="0018587D" w:rsidRDefault="0018587D">
      <w:pPr>
        <w:pStyle w:val="BodyText"/>
        <w:kinsoku w:val="0"/>
        <w:overflowPunct w:val="0"/>
        <w:spacing w:before="6"/>
        <w:ind w:left="0" w:firstLine="0"/>
        <w:rPr>
          <w:sz w:val="17"/>
          <w:szCs w:val="17"/>
        </w:rPr>
      </w:pPr>
    </w:p>
    <w:p w14:paraId="4B2B6DDC" w14:textId="77777777" w:rsidR="0018587D" w:rsidRDefault="0018587D">
      <w:pPr>
        <w:pStyle w:val="BodyText"/>
        <w:kinsoku w:val="0"/>
        <w:overflowPunct w:val="0"/>
        <w:spacing w:before="69"/>
        <w:ind w:left="3625" w:firstLine="0"/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III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Public</w:t>
      </w:r>
      <w:proofErr w:type="gramEnd"/>
      <w:r>
        <w:t xml:space="preserve"> shareholder</w:t>
      </w:r>
    </w:p>
    <w:p w14:paraId="5C2261C5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15523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322"/>
        <w:gridCol w:w="594"/>
        <w:gridCol w:w="679"/>
        <w:gridCol w:w="616"/>
        <w:gridCol w:w="849"/>
        <w:gridCol w:w="913"/>
        <w:gridCol w:w="766"/>
        <w:gridCol w:w="849"/>
        <w:gridCol w:w="594"/>
        <w:gridCol w:w="595"/>
        <w:gridCol w:w="424"/>
        <w:gridCol w:w="766"/>
        <w:gridCol w:w="1019"/>
        <w:gridCol w:w="1020"/>
        <w:gridCol w:w="509"/>
        <w:gridCol w:w="510"/>
        <w:gridCol w:w="423"/>
        <w:gridCol w:w="596"/>
        <w:gridCol w:w="585"/>
        <w:gridCol w:w="567"/>
        <w:gridCol w:w="449"/>
        <w:gridCol w:w="437"/>
      </w:tblGrid>
      <w:tr w:rsidR="00227FD3" w14:paraId="7C36BC16" w14:textId="2FB86619" w:rsidTr="00227FD3">
        <w:trPr>
          <w:trHeight w:hRule="exact" w:val="1882"/>
        </w:trPr>
        <w:tc>
          <w:tcPr>
            <w:tcW w:w="441" w:type="dxa"/>
            <w:vMerge w:val="restart"/>
          </w:tcPr>
          <w:p w14:paraId="2E0D9C08" w14:textId="77777777" w:rsidR="00227FD3" w:rsidRDefault="00227FD3"/>
        </w:tc>
        <w:tc>
          <w:tcPr>
            <w:tcW w:w="1322" w:type="dxa"/>
            <w:vMerge w:val="restart"/>
          </w:tcPr>
          <w:p w14:paraId="5B27B419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09" w:right="11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  <w:p w14:paraId="1D35111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594" w:type="dxa"/>
            <w:vMerge w:val="restart"/>
          </w:tcPr>
          <w:p w14:paraId="17DCF89F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219" w:right="163" w:hanging="63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PAN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9" w:type="dxa"/>
            <w:vMerge w:val="restart"/>
          </w:tcPr>
          <w:p w14:paraId="133AA2C3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16" w:right="11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16" w:type="dxa"/>
            <w:vMerge w:val="restart"/>
          </w:tcPr>
          <w:p w14:paraId="4B82D2C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4" w:right="114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849" w:type="dxa"/>
            <w:vMerge w:val="restart"/>
          </w:tcPr>
          <w:p w14:paraId="74DC0DA0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90" w:right="191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paid-up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V)</w:t>
            </w:r>
          </w:p>
        </w:tc>
        <w:tc>
          <w:tcPr>
            <w:tcW w:w="913" w:type="dxa"/>
            <w:vMerge w:val="restart"/>
          </w:tcPr>
          <w:p w14:paraId="3903B95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1" w:right="112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Depository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66" w:type="dxa"/>
            <w:vMerge w:val="restart"/>
          </w:tcPr>
          <w:p w14:paraId="5EE964EA" w14:textId="77777777" w:rsidR="00227FD3" w:rsidRDefault="00227FD3">
            <w:pPr>
              <w:pStyle w:val="TableParagraph"/>
              <w:kinsoku w:val="0"/>
              <w:overflowPunct w:val="0"/>
              <w:spacing w:line="238" w:lineRule="auto"/>
              <w:ind w:left="174" w:right="174" w:hanging="3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VII</w:t>
            </w:r>
            <w:proofErr w:type="gramEnd"/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  <w:p w14:paraId="3AD154F4" w14:textId="77777777" w:rsidR="00227FD3" w:rsidRDefault="00227FD3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849" w:type="dxa"/>
            <w:vMerge w:val="restart"/>
          </w:tcPr>
          <w:p w14:paraId="0BB4D65B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40" w:right="147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calculate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  <w:p w14:paraId="33902000" w14:textId="77777777" w:rsidR="00227FD3" w:rsidRDefault="00227FD3">
            <w:pPr>
              <w:pStyle w:val="TableParagraph"/>
              <w:kinsoku w:val="0"/>
              <w:overflowPunct w:val="0"/>
              <w:ind w:left="121" w:right="130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(A+B+C2)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VIII</w:t>
            </w:r>
          </w:p>
        </w:tc>
        <w:tc>
          <w:tcPr>
            <w:tcW w:w="2379" w:type="dxa"/>
            <w:gridSpan w:val="4"/>
          </w:tcPr>
          <w:p w14:paraId="3B2869A8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3" w:right="18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3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  <w:p w14:paraId="186A1AB7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9" w:type="dxa"/>
            <w:vMerge w:val="restart"/>
          </w:tcPr>
          <w:p w14:paraId="398F994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9" w:right="123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Outstanding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(including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20" w:type="dxa"/>
            <w:vMerge w:val="restart"/>
          </w:tcPr>
          <w:p w14:paraId="54F8E900" w14:textId="77777777" w:rsidR="00227FD3" w:rsidRDefault="00227FD3">
            <w:pPr>
              <w:pStyle w:val="TableParagraph"/>
              <w:kinsoku w:val="0"/>
              <w:overflowPunct w:val="0"/>
              <w:ind w:left="134" w:right="140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shareholdin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  <w:p w14:paraId="6C0F9085" w14:textId="77777777" w:rsidR="00227FD3" w:rsidRDefault="00227FD3">
            <w:pPr>
              <w:pStyle w:val="TableParagraph"/>
              <w:kinsoku w:val="0"/>
              <w:overflowPunct w:val="0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1019" w:type="dxa"/>
            <w:gridSpan w:val="2"/>
          </w:tcPr>
          <w:p w14:paraId="2C283142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1" w:right="18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19" w:type="dxa"/>
            <w:gridSpan w:val="2"/>
          </w:tcPr>
          <w:p w14:paraId="1CF67D08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6" w:right="118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encumbered</w:t>
            </w:r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585" w:type="dxa"/>
            <w:vMerge w:val="restart"/>
          </w:tcPr>
          <w:p w14:paraId="37275D65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dematerializ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  <w:tc>
          <w:tcPr>
            <w:tcW w:w="1453" w:type="dxa"/>
            <w:gridSpan w:val="3"/>
          </w:tcPr>
          <w:p w14:paraId="50318B59" w14:textId="3371A2D4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227FD3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227FD3" w14:paraId="35553E56" w14:textId="17BBAD00" w:rsidTr="00227FD3">
        <w:trPr>
          <w:trHeight w:hRule="exact" w:val="1042"/>
        </w:trPr>
        <w:tc>
          <w:tcPr>
            <w:tcW w:w="441" w:type="dxa"/>
            <w:vMerge/>
          </w:tcPr>
          <w:p w14:paraId="5ADA945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322" w:type="dxa"/>
            <w:vMerge/>
          </w:tcPr>
          <w:p w14:paraId="0E7AEE6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594" w:type="dxa"/>
            <w:vMerge/>
          </w:tcPr>
          <w:p w14:paraId="1D19DDB6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79" w:type="dxa"/>
            <w:vMerge/>
          </w:tcPr>
          <w:p w14:paraId="045B4A3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16" w:type="dxa"/>
            <w:vMerge/>
          </w:tcPr>
          <w:p w14:paraId="3D3BC5B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391C3F1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913" w:type="dxa"/>
            <w:vMerge/>
          </w:tcPr>
          <w:p w14:paraId="0BAC3D4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766" w:type="dxa"/>
            <w:vMerge/>
          </w:tcPr>
          <w:p w14:paraId="69B6A46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1ECEE42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613" w:type="dxa"/>
            <w:gridSpan w:val="3"/>
          </w:tcPr>
          <w:p w14:paraId="021498D9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766" w:type="dxa"/>
            <w:vMerge w:val="restart"/>
          </w:tcPr>
          <w:p w14:paraId="6B387207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19" w:type="dxa"/>
            <w:vMerge/>
          </w:tcPr>
          <w:p w14:paraId="6F7B7565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1020" w:type="dxa"/>
            <w:vMerge/>
          </w:tcPr>
          <w:p w14:paraId="6E53A863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509" w:type="dxa"/>
            <w:vMerge w:val="restart"/>
          </w:tcPr>
          <w:p w14:paraId="1A6FD22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76" w:right="152" w:hanging="2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10" w:type="dxa"/>
            <w:vMerge w:val="restart"/>
          </w:tcPr>
          <w:p w14:paraId="4EDEFE0F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BC56D0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3FF373E3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9B1B1F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1053D27" w14:textId="77777777" w:rsidR="00227FD3" w:rsidRDefault="00227FD3">
            <w:pPr>
              <w:pStyle w:val="TableParagraph"/>
              <w:kinsoku w:val="0"/>
              <w:overflowPunct w:val="0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  <w:p w14:paraId="3107D4B7" w14:textId="77777777" w:rsidR="00227FD3" w:rsidRDefault="00227FD3">
            <w:pPr>
              <w:pStyle w:val="TableParagraph"/>
              <w:kinsoku w:val="0"/>
              <w:overflowPunct w:val="0"/>
              <w:ind w:right="5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6" w:type="dxa"/>
            <w:vMerge w:val="restart"/>
          </w:tcPr>
          <w:p w14:paraId="1478384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133CA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585" w:type="dxa"/>
            <w:vMerge/>
          </w:tcPr>
          <w:p w14:paraId="7409C19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453" w:type="dxa"/>
            <w:gridSpan w:val="3"/>
          </w:tcPr>
          <w:p w14:paraId="15E8A069" w14:textId="7AC80773" w:rsidR="00227FD3" w:rsidRP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Shareholding (No. of shares) under</w:t>
            </w:r>
          </w:p>
        </w:tc>
      </w:tr>
      <w:tr w:rsidR="00227FD3" w14:paraId="7F6A7EF8" w14:textId="185E9398" w:rsidTr="00227FD3">
        <w:trPr>
          <w:trHeight w:hRule="exact" w:val="1774"/>
        </w:trPr>
        <w:tc>
          <w:tcPr>
            <w:tcW w:w="441" w:type="dxa"/>
            <w:vMerge/>
          </w:tcPr>
          <w:p w14:paraId="224539C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322" w:type="dxa"/>
            <w:vMerge/>
          </w:tcPr>
          <w:p w14:paraId="54C6DE56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  <w:vMerge/>
          </w:tcPr>
          <w:p w14:paraId="6C4C6EE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79" w:type="dxa"/>
            <w:vMerge/>
          </w:tcPr>
          <w:p w14:paraId="4B4819DE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16" w:type="dxa"/>
            <w:vMerge/>
          </w:tcPr>
          <w:p w14:paraId="2815341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507C130C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913" w:type="dxa"/>
            <w:vMerge/>
          </w:tcPr>
          <w:p w14:paraId="42F39225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766" w:type="dxa"/>
            <w:vMerge/>
          </w:tcPr>
          <w:p w14:paraId="153A66A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7C815DB2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</w:tcPr>
          <w:p w14:paraId="09F482F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95" w:type="dxa"/>
          </w:tcPr>
          <w:p w14:paraId="0451A0D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24" w:type="dxa"/>
          </w:tcPr>
          <w:p w14:paraId="4A9420C9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766" w:type="dxa"/>
            <w:vMerge/>
          </w:tcPr>
          <w:p w14:paraId="2FBAA034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9" w:type="dxa"/>
            <w:vMerge/>
          </w:tcPr>
          <w:p w14:paraId="25A0B4E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20" w:type="dxa"/>
            <w:vMerge/>
          </w:tcPr>
          <w:p w14:paraId="214986E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09" w:type="dxa"/>
            <w:vMerge/>
          </w:tcPr>
          <w:p w14:paraId="1CC8CBC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10" w:type="dxa"/>
            <w:vMerge/>
          </w:tcPr>
          <w:p w14:paraId="5E3E107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423" w:type="dxa"/>
            <w:vMerge/>
          </w:tcPr>
          <w:p w14:paraId="0E0AA583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96" w:type="dxa"/>
            <w:vMerge/>
          </w:tcPr>
          <w:p w14:paraId="497C44D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85" w:type="dxa"/>
            <w:vMerge/>
          </w:tcPr>
          <w:p w14:paraId="3F6ACDEB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67" w:type="dxa"/>
          </w:tcPr>
          <w:p w14:paraId="7BE76635" w14:textId="1500847A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</w:t>
            </w:r>
          </w:p>
        </w:tc>
        <w:tc>
          <w:tcPr>
            <w:tcW w:w="449" w:type="dxa"/>
          </w:tcPr>
          <w:p w14:paraId="77490BBE" w14:textId="752E18F5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</w:t>
            </w:r>
          </w:p>
        </w:tc>
        <w:tc>
          <w:tcPr>
            <w:tcW w:w="437" w:type="dxa"/>
          </w:tcPr>
          <w:p w14:paraId="7F50F193" w14:textId="2FC6B7FD" w:rsidR="00227FD3" w:rsidRPr="00227FD3" w:rsidRDefault="00227FD3" w:rsidP="00227FD3">
            <w:pPr>
              <w:pStyle w:val="TableParagraph"/>
              <w:kinsoku w:val="0"/>
              <w:overflowPunct w:val="0"/>
              <w:spacing w:line="243" w:lineRule="auto"/>
              <w:ind w:right="11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III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Mutual Funds/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Venture Capital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Alternate Investment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Venture Capital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Foreign Portfolio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Insurance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Provident Funds/ Pension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(B)(1)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Central Government/ State Government(s)/ President of India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Non-institutions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-</w:t>
            </w:r>
          </w:p>
        </w:tc>
        <w:tc>
          <w:p>
            <w:r>
              <w:t/>
            </w:r>
          </w:p>
        </w:tc>
        <w:tc>
          <w:p>
            <w:r>
              <w:t>162</w:t>
            </w:r>
          </w:p>
        </w:tc>
        <w:tc>
          <w:p>
            <w:r>
              <w:t>5408600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5408600</w:t>
            </w:r>
          </w:p>
        </w:tc>
        <w:tc>
          <w:p>
            <w:r>
              <w:t>51.51</w:t>
            </w:r>
          </w:p>
        </w:tc>
        <w:tc>
          <w:p>
            <w:r>
              <w:t>5408600</w:t>
            </w:r>
          </w:p>
        </w:tc>
        <w:tc>
          <w:p>
            <w:r>
              <w:t>0</w:t>
            </w:r>
          </w:p>
        </w:tc>
        <w:tc>
          <w:p>
            <w:r>
              <w:t>5408600</w:t>
            </w:r>
          </w:p>
        </w:tc>
        <w:tc>
          <w:p>
            <w:r>
              <w:t>51.51</w:t>
            </w:r>
          </w:p>
        </w:tc>
        <w:tc>
          <w:p>
            <w:r>
              <w:t>0</w:t>
            </w:r>
          </w:p>
        </w:tc>
        <w:tc>
          <w:p>
            <w:r>
              <w:t>51.51</w:t>
            </w:r>
          </w:p>
        </w:tc>
        <w:tc>
          <w:p>
            <w:r>
              <w:t>300000</w:t>
            </w:r>
          </w:p>
        </w:tc>
        <w:tc>
          <w:p>
            <w:r>
              <w:t>5.55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5408600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Individual shareholders holding nominal share capital up to Rs. 2 lakhs.</w:t>
            </w:r>
          </w:p>
        </w:tc>
        <w:tc>
          <w:p>
            <w:r>
              <w:t/>
            </w:r>
          </w:p>
        </w:tc>
        <w:tc>
          <w:p>
            <w:r>
              <w:t>116</w:t>
            </w:r>
          </w:p>
        </w:tc>
        <w:tc>
          <w:p>
            <w:r>
              <w:t>1096000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1096000</w:t>
            </w:r>
          </w:p>
        </w:tc>
        <w:tc>
          <w:p>
            <w:r>
              <w:t>10.44</w:t>
            </w:r>
          </w:p>
        </w:tc>
        <w:tc>
          <w:p>
            <w:r>
              <w:t>1096000</w:t>
            </w:r>
          </w:p>
        </w:tc>
        <w:tc>
          <w:p>
            <w:r>
              <w:t>0</w:t>
            </w:r>
          </w:p>
        </w:tc>
        <w:tc>
          <w:p>
            <w:r>
              <w:t>1096000</w:t>
            </w:r>
          </w:p>
        </w:tc>
        <w:tc>
          <w:p>
            <w:r>
              <w:t>10.44</w:t>
            </w:r>
          </w:p>
        </w:tc>
        <w:tc>
          <w:p>
            <w:r>
              <w:t>0</w:t>
            </w:r>
          </w:p>
        </w:tc>
        <w:tc>
          <w:p>
            <w:r>
              <w:t>10.44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1096000</w:t>
            </w:r>
          </w:p>
        </w:tc>
      </w:tr>
      <w:tr>
        <w:tc>
          <w:p>
            <w:r>
              <w:t>ii</w:t>
            </w:r>
          </w:p>
        </w:tc>
        <w:tc>
          <w:p>
            <w:r>
              <w:t>Individual shareholders holding nominal share capital in excess of Rs. 2 lakhs.</w:t>
            </w:r>
          </w:p>
        </w:tc>
        <w:tc>
          <w:p>
            <w:r>
              <w:t/>
            </w:r>
          </w:p>
        </w:tc>
        <w:tc>
          <w:p>
            <w:r>
              <w:t>46</w:t>
            </w:r>
          </w:p>
        </w:tc>
        <w:tc>
          <w:p>
            <w:r>
              <w:t>4312600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4312600</w:t>
            </w:r>
          </w:p>
        </w:tc>
        <w:tc>
          <w:p>
            <w:r>
              <w:t>41.07</w:t>
            </w:r>
          </w:p>
        </w:tc>
        <w:tc>
          <w:p>
            <w:r>
              <w:t>4312600</w:t>
            </w:r>
          </w:p>
        </w:tc>
        <w:tc>
          <w:p>
            <w:r>
              <w:t>0</w:t>
            </w:r>
          </w:p>
        </w:tc>
        <w:tc>
          <w:p>
            <w:r>
              <w:t>4312600</w:t>
            </w:r>
          </w:p>
        </w:tc>
        <w:tc>
          <w:p>
            <w:r>
              <w:t>41.07</w:t>
            </w:r>
          </w:p>
        </w:tc>
        <w:tc>
          <w:p>
            <w:r>
              <w:t>0</w:t>
            </w:r>
          </w:p>
        </w:tc>
        <w:tc>
          <w:p>
            <w:r>
              <w:t>41.07</w:t>
            </w:r>
          </w:p>
        </w:tc>
        <w:tc>
          <w:p>
            <w:r>
              <w:t>300000</w:t>
            </w:r>
          </w:p>
        </w:tc>
        <w:tc>
          <w:p>
            <w:r>
              <w:t>6.96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4312600</w:t>
            </w:r>
          </w:p>
        </w:tc>
      </w:tr>
      <w:tr>
        <w:tc>
          <w:p>
            <w:r>
              <w:t/>
            </w:r>
          </w:p>
        </w:tc>
        <w:tc>
          <w:p>
            <w:r>
              <w:t>CHETANKUMAR DINESHKUMAR RATHOD</w:t>
            </w:r>
          </w:p>
        </w:tc>
        <w:tc>
          <w:p>
            <w:r>
              <w:t>CSZPR6511E</w:t>
            </w:r>
          </w:p>
        </w:tc>
        <w:tc>
          <w:p>
            <w:r>
              <w:t>1</w:t>
            </w:r>
          </w:p>
        </w:tc>
        <w:tc>
          <w:p>
            <w:r>
              <w:t>560000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560000</w:t>
            </w:r>
          </w:p>
        </w:tc>
        <w:tc>
          <w:p>
            <w:r>
              <w:t>5.33</w:t>
            </w:r>
          </w:p>
        </w:tc>
        <w:tc>
          <w:p>
            <w:r>
              <w:t>560000</w:t>
            </w:r>
          </w:p>
        </w:tc>
        <w:tc>
          <w:p>
            <w:r>
              <w:t>0</w:t>
            </w:r>
          </w:p>
        </w:tc>
        <w:tc>
          <w:p>
            <w:r>
              <w:t>560000</w:t>
            </w:r>
          </w:p>
        </w:tc>
        <w:tc>
          <w:p>
            <w:r>
              <w:t>5.33</w:t>
            </w:r>
          </w:p>
        </w:tc>
        <w:tc>
          <w:p>
            <w:r>
              <w:t>0</w:t>
            </w:r>
          </w:p>
        </w:tc>
        <w:tc>
          <w:p>
            <w:r>
              <w:t>5.33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560000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JIGNESHKUMAR PARSOTTAMBHAI AMBALIA</w:t>
            </w:r>
          </w:p>
        </w:tc>
        <w:tc>
          <w:p>
            <w:r>
              <w:t>AHQPA9070M</w:t>
            </w:r>
          </w:p>
        </w:tc>
        <w:tc>
          <w:p>
            <w:r>
              <w:t>1</w:t>
            </w:r>
          </w:p>
        </w:tc>
        <w:tc>
          <w:p>
            <w:r>
              <w:t>892000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892000</w:t>
            </w:r>
          </w:p>
        </w:tc>
        <w:tc>
          <w:p>
            <w:r>
              <w:t>8.5</w:t>
            </w:r>
          </w:p>
        </w:tc>
        <w:tc>
          <w:p>
            <w:r>
              <w:t>892000</w:t>
            </w:r>
          </w:p>
        </w:tc>
        <w:tc>
          <w:p>
            <w:r>
              <w:t>0</w:t>
            </w:r>
          </w:p>
        </w:tc>
        <w:tc>
          <w:p>
            <w:r>
              <w:t>892000</w:t>
            </w:r>
          </w:p>
        </w:tc>
        <w:tc>
          <w:p>
            <w:r>
              <w:t>8.5</w:t>
            </w:r>
          </w:p>
        </w:tc>
        <w:tc>
          <w:p>
            <w:r>
              <w:t>0</w:t>
            </w:r>
          </w:p>
        </w:tc>
        <w:tc>
          <w:p>
            <w:r>
              <w:t>8.5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892000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VISHAL TALSIBHAI MONPARA</w:t>
            </w:r>
          </w:p>
        </w:tc>
        <w:tc>
          <w:p>
            <w:r>
              <w:t>AFVPM5714K</w:t>
            </w:r>
          </w:p>
        </w:tc>
        <w:tc>
          <w:p>
            <w:r>
              <w:t>1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1.3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1.3</w:t>
            </w:r>
          </w:p>
        </w:tc>
        <w:tc>
          <w:p>
            <w:r>
              <w:t>0</w:t>
            </w:r>
          </w:p>
        </w:tc>
        <w:tc>
          <w:p>
            <w:r>
              <w:t>1.3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VATSAL ANILBHAI KOTHARI</w:t>
            </w:r>
          </w:p>
        </w:tc>
        <w:tc>
          <w:p>
            <w:r>
              <w:t>BLUPK9251K</w:t>
            </w:r>
          </w:p>
        </w:tc>
        <w:tc>
          <w:p>
            <w:r>
              <w:t>1</w:t>
            </w:r>
          </w:p>
        </w:tc>
        <w:tc>
          <w:p>
            <w:r>
              <w:t>632600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632600</w:t>
            </w:r>
          </w:p>
        </w:tc>
        <w:tc>
          <w:p>
            <w:r>
              <w:t>6.02</w:t>
            </w:r>
          </w:p>
        </w:tc>
        <w:tc>
          <w:p>
            <w:r>
              <w:t>632600</w:t>
            </w:r>
          </w:p>
        </w:tc>
        <w:tc>
          <w:p>
            <w:r>
              <w:t>0</w:t>
            </w:r>
          </w:p>
        </w:tc>
        <w:tc>
          <w:p>
            <w:r>
              <w:t>632600</w:t>
            </w:r>
          </w:p>
        </w:tc>
        <w:tc>
          <w:p>
            <w:r>
              <w:t>6.02</w:t>
            </w:r>
          </w:p>
        </w:tc>
        <w:tc>
          <w:p>
            <w:r>
              <w:t>0</w:t>
            </w:r>
          </w:p>
        </w:tc>
        <w:tc>
          <w:p>
            <w:r>
              <w:t>6.02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632600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PARTH KISHORBHAI GAJJAR</w:t>
            </w:r>
          </w:p>
        </w:tc>
        <w:tc>
          <w:p>
            <w:r>
              <w:t>CAKPG6653B</w:t>
            </w:r>
          </w:p>
        </w:tc>
        <w:tc>
          <w:p>
            <w:r>
              <w:t>1</w:t>
            </w:r>
          </w:p>
        </w:tc>
        <w:tc>
          <w:p>
            <w:r>
              <w:t>300000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300000</w:t>
            </w:r>
          </w:p>
        </w:tc>
        <w:tc>
          <w:p>
            <w:r>
              <w:t>2.86</w:t>
            </w:r>
          </w:p>
        </w:tc>
        <w:tc>
          <w:p>
            <w:r>
              <w:t>300000</w:t>
            </w:r>
          </w:p>
        </w:tc>
        <w:tc>
          <w:p>
            <w:r>
              <w:t>0</w:t>
            </w:r>
          </w:p>
        </w:tc>
        <w:tc>
          <w:p>
            <w:r>
              <w:t>300000</w:t>
            </w:r>
          </w:p>
        </w:tc>
        <w:tc>
          <w:p>
            <w:r>
              <w:t>2.86</w:t>
            </w:r>
          </w:p>
        </w:tc>
        <w:tc>
          <w:p>
            <w:r>
              <w:t>0</w:t>
            </w:r>
          </w:p>
        </w:tc>
        <w:tc>
          <w:p>
            <w:r>
              <w:t>2.86</w:t>
            </w:r>
          </w:p>
        </w:tc>
        <w:tc>
          <w:p>
            <w:r>
              <w:t>300000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300000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GAURAV INDERCHAND NAHTA</w:t>
            </w:r>
          </w:p>
        </w:tc>
        <w:tc>
          <w:p>
            <w:r>
              <w:t>ACEPN8468R</w:t>
            </w:r>
          </w:p>
        </w:tc>
        <w:tc>
          <w:p>
            <w:r>
              <w:t>1</w:t>
            </w:r>
          </w:p>
        </w:tc>
        <w:tc>
          <w:p>
            <w:r>
              <w:t>112000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112000</w:t>
            </w:r>
          </w:p>
        </w:tc>
        <w:tc>
          <w:p>
            <w:r>
              <w:t>1.07</w:t>
            </w:r>
          </w:p>
        </w:tc>
        <w:tc>
          <w:p>
            <w:r>
              <w:t>112000</w:t>
            </w:r>
          </w:p>
        </w:tc>
        <w:tc>
          <w:p>
            <w:r>
              <w:t>0</w:t>
            </w:r>
          </w:p>
        </w:tc>
        <w:tc>
          <w:p>
            <w:r>
              <w:t>112000</w:t>
            </w:r>
          </w:p>
        </w:tc>
        <w:tc>
          <w:p>
            <w:r>
              <w:t>1.07</w:t>
            </w:r>
          </w:p>
        </w:tc>
        <w:tc>
          <w:p>
            <w:r>
              <w:t>0</w:t>
            </w:r>
          </w:p>
        </w:tc>
        <w:tc>
          <w:p>
            <w:r>
              <w:t>1.07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NBFCs registered with RBI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Employee Trusts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Overseas Depositories (holding DRs) (balancing figure)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21</w:t>
            </w:r>
          </w:p>
        </w:tc>
        <w:tc>
          <w:p>
            <w:r>
              <w:t>3678000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3678000</w:t>
            </w:r>
          </w:p>
        </w:tc>
        <w:tc>
          <w:p>
            <w:r>
              <w:t>35.03</w:t>
            </w:r>
          </w:p>
        </w:tc>
        <w:tc>
          <w:p>
            <w:r>
              <w:t>3678000</w:t>
            </w:r>
          </w:p>
        </w:tc>
        <w:tc>
          <w:p>
            <w:r>
              <w:t>0</w:t>
            </w:r>
          </w:p>
        </w:tc>
        <w:tc>
          <w:p>
            <w:r>
              <w:t>3678000</w:t>
            </w:r>
          </w:p>
        </w:tc>
        <w:tc>
          <w:p>
            <w:r>
              <w:t>35.03</w:t>
            </w:r>
          </w:p>
        </w:tc>
        <w:tc>
          <w:p>
            <w:r>
              <w:t>0</w:t>
            </w:r>
          </w:p>
        </w:tc>
        <w:tc>
          <w:p>
            <w:r>
              <w:t>35.03</w:t>
            </w:r>
          </w:p>
        </w:tc>
        <w:tc>
          <w:p>
            <w:r>
              <w:t>3190000</w:t>
            </w:r>
          </w:p>
        </w:tc>
        <w:tc>
          <w:p>
            <w:r>
              <w:t>86.73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3678000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Bodies Corporate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168000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168000</w:t>
            </w:r>
          </w:p>
        </w:tc>
        <w:tc>
          <w:p>
            <w:r>
              <w:t>1.6</w:t>
            </w:r>
          </w:p>
        </w:tc>
        <w:tc>
          <w:p>
            <w:r>
              <w:t>168000</w:t>
            </w:r>
          </w:p>
        </w:tc>
        <w:tc>
          <w:p>
            <w:r>
              <w:t>0</w:t>
            </w:r>
          </w:p>
        </w:tc>
        <w:tc>
          <w:p>
            <w:r>
              <w:t>168000</w:t>
            </w:r>
          </w:p>
        </w:tc>
        <w:tc>
          <w:p>
            <w:r>
              <w:t>1.6</w:t>
            </w:r>
          </w:p>
        </w:tc>
        <w:tc>
          <w:p>
            <w:r>
              <w:t>0</w:t>
            </w:r>
          </w:p>
        </w:tc>
        <w:tc>
          <w:p>
            <w:r>
              <w:t>1.6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168000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CONSORTIUM CAPITAL PRIVATE LIMITED</w:t>
            </w:r>
          </w:p>
        </w:tc>
        <w:tc>
          <w:p>
            <w:r>
              <w:t>AACCC3631N</w:t>
            </w:r>
          </w:p>
        </w:tc>
        <w:tc>
          <w:p>
            <w:r>
              <w:t>1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120000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Clearing member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16000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16000</w:t>
            </w:r>
          </w:p>
        </w:tc>
        <w:tc>
          <w:p>
            <w:r>
              <w:t>0.15</w:t>
            </w:r>
          </w:p>
        </w:tc>
        <w:tc>
          <w:p>
            <w:r>
              <w:t>16000</w:t>
            </w:r>
          </w:p>
        </w:tc>
        <w:tc>
          <w:p>
            <w:r>
              <w:t>0</w:t>
            </w:r>
          </w:p>
        </w:tc>
        <w:tc>
          <w:p>
            <w:r>
              <w:t>16000</w:t>
            </w:r>
          </w:p>
        </w:tc>
        <w:tc>
          <w:p>
            <w:r>
              <w:t>0.15</w:t>
            </w:r>
          </w:p>
        </w:tc>
        <w:tc>
          <w:p>
            <w:r>
              <w:t>0</w:t>
            </w:r>
          </w:p>
        </w:tc>
        <w:tc>
          <w:p>
            <w:r>
              <w:t>0.15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Director or Director's Relatives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  <w:tc>
          <w:p>
            <w:r>
              <w:t>3048000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3048000</w:t>
            </w:r>
          </w:p>
        </w:tc>
        <w:tc>
          <w:p>
            <w:r>
              <w:t>29.03</w:t>
            </w:r>
          </w:p>
        </w:tc>
        <w:tc>
          <w:p>
            <w:r>
              <w:t>3048000</w:t>
            </w:r>
          </w:p>
        </w:tc>
        <w:tc>
          <w:p>
            <w:r>
              <w:t>0</w:t>
            </w:r>
          </w:p>
        </w:tc>
        <w:tc>
          <w:p>
            <w:r>
              <w:t>3048000</w:t>
            </w:r>
          </w:p>
        </w:tc>
        <w:tc>
          <w:p>
            <w:r>
              <w:t>29.03</w:t>
            </w:r>
          </w:p>
        </w:tc>
        <w:tc>
          <w:p>
            <w:r>
              <w:t>0</w:t>
            </w:r>
          </w:p>
        </w:tc>
        <w:tc>
          <w:p>
            <w:r>
              <w:t>29.03</w:t>
            </w:r>
          </w:p>
        </w:tc>
        <w:tc>
          <w:p>
            <w:r>
              <w:t>3048000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3048000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Mandeep Kaur Pannu</w:t>
            </w:r>
          </w:p>
        </w:tc>
        <w:tc>
          <w:p>
            <w:r>
              <w:t>DMPPP0892B</w:t>
            </w:r>
          </w:p>
        </w:tc>
        <w:tc>
          <w:p>
            <w:r>
              <w:t>1</w:t>
            </w:r>
          </w:p>
        </w:tc>
        <w:tc>
          <w:p>
            <w:r>
              <w:t>2600000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2600000</w:t>
            </w:r>
          </w:p>
        </w:tc>
        <w:tc>
          <w:p>
            <w:r>
              <w:t>24.76</w:t>
            </w:r>
          </w:p>
        </w:tc>
        <w:tc>
          <w:p>
            <w:r>
              <w:t>2600000</w:t>
            </w:r>
          </w:p>
        </w:tc>
        <w:tc>
          <w:p>
            <w:r>
              <w:t>0</w:t>
            </w:r>
          </w:p>
        </w:tc>
        <w:tc>
          <w:p>
            <w:r>
              <w:t>2600000</w:t>
            </w:r>
          </w:p>
        </w:tc>
        <w:tc>
          <w:p>
            <w:r>
              <w:t>24.76</w:t>
            </w:r>
          </w:p>
        </w:tc>
        <w:tc>
          <w:p>
            <w:r>
              <w:t>0</w:t>
            </w:r>
          </w:p>
        </w:tc>
        <w:tc>
          <w:p>
            <w:r>
              <w:t>24.76</w:t>
            </w:r>
          </w:p>
        </w:tc>
        <w:tc>
          <w:p>
            <w:r>
              <w:t>2600000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2600000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Varun Jigneshkumar Shah</w:t>
            </w:r>
          </w:p>
        </w:tc>
        <w:tc>
          <w:p>
            <w:r>
              <w:t>EQIPS9475M</w:t>
            </w:r>
          </w:p>
        </w:tc>
        <w:tc>
          <w:p>
            <w:r>
              <w:t>1</w:t>
            </w:r>
          </w:p>
        </w:tc>
        <w:tc>
          <w:p>
            <w:r>
              <w:t>440000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440000</w:t>
            </w:r>
          </w:p>
        </w:tc>
        <w:tc>
          <w:p>
            <w:r>
              <w:t>4.19</w:t>
            </w:r>
          </w:p>
        </w:tc>
        <w:tc>
          <w:p>
            <w:r>
              <w:t>440000</w:t>
            </w:r>
          </w:p>
        </w:tc>
        <w:tc>
          <w:p>
            <w:r>
              <w:t>0</w:t>
            </w:r>
          </w:p>
        </w:tc>
        <w:tc>
          <w:p>
            <w:r>
              <w:t>440000</w:t>
            </w:r>
          </w:p>
        </w:tc>
        <w:tc>
          <w:p>
            <w:r>
              <w:t>4.19</w:t>
            </w:r>
          </w:p>
        </w:tc>
        <w:tc>
          <w:p>
            <w:r>
              <w:t>0</w:t>
            </w:r>
          </w:p>
        </w:tc>
        <w:tc>
          <w:p>
            <w:r>
              <w:t>4.19</w:t>
            </w:r>
          </w:p>
        </w:tc>
        <w:tc>
          <w:p>
            <w:r>
              <w:t>440000</w:t>
            </w:r>
          </w:p>
        </w:tc>
        <w:tc>
          <w:p>
            <w:r>
              <w:t>100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440000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HUF</w:t>
            </w:r>
          </w:p>
        </w:tc>
        <w:tc>
          <w:p>
            <w:r>
              <w:t/>
            </w:r>
          </w:p>
        </w:tc>
        <w:tc>
          <w:p>
            <w:r>
              <w:t>16</w:t>
            </w:r>
          </w:p>
        </w:tc>
        <w:tc>
          <w:p>
            <w:r>
              <w:t>454000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454000</w:t>
            </w:r>
          </w:p>
        </w:tc>
        <w:tc>
          <w:p>
            <w:r>
              <w:t>4.32</w:t>
            </w:r>
          </w:p>
        </w:tc>
        <w:tc>
          <w:p>
            <w:r>
              <w:t>454000</w:t>
            </w:r>
          </w:p>
        </w:tc>
        <w:tc>
          <w:p>
            <w:r>
              <w:t>0</w:t>
            </w:r>
          </w:p>
        </w:tc>
        <w:tc>
          <w:p>
            <w:r>
              <w:t>454000</w:t>
            </w:r>
          </w:p>
        </w:tc>
        <w:tc>
          <w:p>
            <w:r>
              <w:t>4.32</w:t>
            </w:r>
          </w:p>
        </w:tc>
        <w:tc>
          <w:p>
            <w:r>
              <w:t>0</w:t>
            </w:r>
          </w:p>
        </w:tc>
        <w:tc>
          <w:p>
            <w:r>
              <w:t>4.32</w:t>
            </w:r>
          </w:p>
        </w:tc>
        <w:tc>
          <w:p>
            <w:r>
              <w:t>150000</w:t>
            </w:r>
          </w:p>
        </w:tc>
        <w:tc>
          <w:p>
            <w:r>
              <w:t>33.04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454000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Gaurav Nahta HUF</w:t>
            </w:r>
          </w:p>
        </w:tc>
        <w:tc>
          <w:p>
            <w:r>
              <w:t>AAEHG7783G</w:t>
            </w:r>
          </w:p>
        </w:tc>
        <w:tc>
          <w:p>
            <w:r>
              <w:t>1</w:t>
            </w:r>
          </w:p>
        </w:tc>
        <w:tc>
          <w:p>
            <w:r>
              <w:t>150000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150000</w:t>
            </w:r>
          </w:p>
        </w:tc>
        <w:tc>
          <w:p>
            <w:r>
              <w:t>1.43</w:t>
            </w:r>
          </w:p>
        </w:tc>
        <w:tc>
          <w:p>
            <w:r>
              <w:t>150000</w:t>
            </w:r>
          </w:p>
        </w:tc>
        <w:tc>
          <w:p>
            <w:r>
              <w:t>0</w:t>
            </w:r>
          </w:p>
        </w:tc>
        <w:tc>
          <w:p>
            <w:r>
              <w:t>150000</w:t>
            </w:r>
          </w:p>
        </w:tc>
        <w:tc>
          <w:p>
            <w:r>
              <w:t>1.43</w:t>
            </w:r>
          </w:p>
        </w:tc>
        <w:tc>
          <w:p>
            <w:r>
              <w:t>0</w:t>
            </w:r>
          </w:p>
        </w:tc>
        <w:tc>
          <w:p>
            <w:r>
              <w:t>1.43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150000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(B)(3)</w:t>
            </w:r>
          </w:p>
        </w:tc>
        <w:tc>
          <w:p>
            <w:r>
              <w:t/>
            </w:r>
          </w:p>
        </w:tc>
        <w:tc>
          <w:p>
            <w:r>
              <w:t>183</w:t>
            </w:r>
          </w:p>
        </w:tc>
        <w:tc>
          <w:p>
            <w:r>
              <w:t>9086600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9086600</w:t>
            </w:r>
          </w:p>
        </w:tc>
        <w:tc>
          <w:p>
            <w:r>
              <w:t>86.54</w:t>
            </w:r>
          </w:p>
        </w:tc>
        <w:tc>
          <w:p>
            <w:r>
              <w:t>9086600</w:t>
            </w:r>
          </w:p>
        </w:tc>
        <w:tc>
          <w:p>
            <w:r>
              <w:t>0</w:t>
            </w:r>
          </w:p>
        </w:tc>
        <w:tc>
          <w:p>
            <w:r>
              <w:t>9086600</w:t>
            </w:r>
          </w:p>
        </w:tc>
        <w:tc>
          <w:p>
            <w:r>
              <w:t>86.54</w:t>
            </w:r>
          </w:p>
        </w:tc>
        <w:tc>
          <w:p>
            <w:r>
              <w:t>0</w:t>
            </w:r>
          </w:p>
        </w:tc>
        <w:tc>
          <w:p>
            <w:r>
              <w:t>86.54</w:t>
            </w:r>
          </w:p>
        </w:tc>
        <w:tc>
          <w:p>
            <w:r>
              <w:t>3490000</w:t>
            </w:r>
          </w:p>
        </w:tc>
        <w:tc>
          <w:p>
            <w:r>
              <w:t>38.41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9086600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Public Shareholding (B)= (B)(1)+(B)(2)+(B)(3)</w:t>
            </w:r>
          </w:p>
        </w:tc>
        <w:tc>
          <w:p>
            <w:r>
              <w:t/>
            </w:r>
          </w:p>
        </w:tc>
        <w:tc>
          <w:p>
            <w:r>
              <w:t>183</w:t>
            </w:r>
          </w:p>
        </w:tc>
        <w:tc>
          <w:p>
            <w:r>
              <w:t>9086600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9086600</w:t>
            </w:r>
          </w:p>
        </w:tc>
        <w:tc>
          <w:p>
            <w:r>
              <w:t>86.54</w:t>
            </w:r>
          </w:p>
        </w:tc>
        <w:tc>
          <w:p>
            <w:r>
              <w:t>9086600</w:t>
            </w:r>
          </w:p>
        </w:tc>
        <w:tc>
          <w:p>
            <w:r>
              <w:t>0</w:t>
            </w:r>
          </w:p>
        </w:tc>
        <w:tc>
          <w:p>
            <w:r>
              <w:t>9086600</w:t>
            </w:r>
          </w:p>
        </w:tc>
        <w:tc>
          <w:p>
            <w:r>
              <w:t>86.54</w:t>
            </w:r>
          </w:p>
        </w:tc>
        <w:tc>
          <w:p>
            <w:r>
              <w:t>0</w:t>
            </w:r>
          </w:p>
        </w:tc>
        <w:tc>
          <w:p>
            <w:r>
              <w:t>86.54</w:t>
            </w:r>
          </w:p>
        </w:tc>
        <w:tc>
          <w:p>
            <w:r>
              <w:t>3490000</w:t>
            </w:r>
          </w:p>
        </w:tc>
        <w:tc>
          <w:p>
            <w:r>
              <w:t>38.41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9086600</w:t>
            </w:r>
          </w:p>
        </w:tc>
      </w:tr>
    </w:tbl>
    <w:p w14:paraId="3395DEB0" w14:textId="77777777" w:rsidR="0018587D" w:rsidRDefault="0018587D">
      <w:pPr>
        <w:sectPr w:rsidR="0018587D">
          <w:pgSz w:w="15840" w:h="12240" w:orient="landscape"/>
          <w:pgMar w:top="1340" w:right="140" w:bottom="520" w:left="100" w:header="482" w:footer="327" w:gutter="0"/>
          <w:cols w:space="720"/>
          <w:noEndnote/>
        </w:sectPr>
      </w:pPr>
    </w:p>
    <w:p w14:paraId="178CE3AD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07203E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6CAD70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4B465D08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656BD059" w14:textId="77777777" w:rsidR="0018587D" w:rsidRDefault="0018587D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proofErr w:type="gramStart"/>
      <w:r>
        <w:rPr>
          <w:spacing w:val="-1"/>
        </w:rPr>
        <w:t>Non</w:t>
      </w:r>
      <w:r>
        <w:rPr>
          <w:spacing w:val="-2"/>
        </w:rPr>
        <w:t xml:space="preserve"> </w:t>
      </w:r>
      <w:r>
        <w:t>Promoter</w:t>
      </w:r>
      <w:proofErr w:type="gramEnd"/>
      <w:r>
        <w:t>-</w:t>
      </w:r>
      <w:r>
        <w:rPr>
          <w:spacing w:val="-1"/>
        </w:rPr>
        <w:t xml:space="preserve"> </w:t>
      </w:r>
      <w:r>
        <w:t>Non</w:t>
      </w:r>
      <w:r>
        <w:rPr>
          <w:spacing w:val="-1"/>
        </w:rPr>
        <w:t xml:space="preserve"> Public</w:t>
      </w:r>
      <w:r>
        <w:t xml:space="preserve"> </w:t>
      </w:r>
      <w:r>
        <w:rPr>
          <w:spacing w:val="-1"/>
        </w:rPr>
        <w:t>shareholder</w:t>
      </w:r>
    </w:p>
    <w:p w14:paraId="7424DB5E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3D4E8496" w14:textId="77777777" w:rsidTr="00630071">
        <w:trPr>
          <w:trHeight w:hRule="exact" w:val="172"/>
        </w:trPr>
        <w:tc>
          <w:tcPr>
            <w:tcW w:w="468" w:type="dxa"/>
            <w:vMerge w:val="restart"/>
          </w:tcPr>
          <w:p w14:paraId="45009AB6" w14:textId="77777777" w:rsidR="0018587D" w:rsidRDefault="0018587D"/>
        </w:tc>
        <w:tc>
          <w:tcPr>
            <w:tcW w:w="1400" w:type="dxa"/>
          </w:tcPr>
          <w:p w14:paraId="433C11C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7283F5E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4B7EB3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56B75D0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5379BBD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002864E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28B3A91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900" w:type="dxa"/>
          </w:tcPr>
          <w:p w14:paraId="0F69BF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66D24D3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2CE89FA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73429D3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1080" w:type="dxa"/>
            <w:gridSpan w:val="2"/>
          </w:tcPr>
          <w:p w14:paraId="5D9734D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0CD38D9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2AEC10D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3056D70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84133B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86A3A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2E4458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0F0AE5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301334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6BD6786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1DD6BE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524695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78E8D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18C84B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56FAA8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691EBA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34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5AF89E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0EE87A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07B8A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F30CBE1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12444B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610260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3348FE2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124A07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3D0B35A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721691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66D9A8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472438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39AB2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70B11A5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554D7B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188EEC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E0EE5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5C9116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4527493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1C7670E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E0A24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46307B18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4CEF1B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BED27E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241F7CA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66FE59C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46C60C5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36D44D88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(VII</w:t>
            </w:r>
            <w:r>
              <w:rPr>
                <w:rFonts w:ascii="Arial" w:hAnsi="Arial" w:cs="Arial"/>
                <w:b/>
                <w:bCs/>
                <w:spacing w:val="-5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</w:tc>
        <w:tc>
          <w:tcPr>
            <w:tcW w:w="900" w:type="dxa"/>
          </w:tcPr>
          <w:p w14:paraId="09AF31C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21154AD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</w:p>
        </w:tc>
        <w:tc>
          <w:tcPr>
            <w:tcW w:w="1080" w:type="dxa"/>
          </w:tcPr>
          <w:p w14:paraId="48E46EF2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7E812223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  <w:vMerge w:val="restart"/>
          </w:tcPr>
          <w:p w14:paraId="3B078BF5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2B90F791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3764D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50D330E3" w14:textId="77777777" w:rsidTr="00630071">
        <w:trPr>
          <w:trHeight w:hRule="exact" w:val="163"/>
        </w:trPr>
        <w:tc>
          <w:tcPr>
            <w:tcW w:w="468" w:type="dxa"/>
            <w:vMerge/>
          </w:tcPr>
          <w:p w14:paraId="06D5C93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5294725B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23F3FC2E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621E327F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53" w:type="dxa"/>
          </w:tcPr>
          <w:p w14:paraId="3B841E6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568F67A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5689474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  <w:vMerge w:val="restart"/>
          </w:tcPr>
          <w:p w14:paraId="6B7FD95C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IV+V+VI)</w:t>
            </w:r>
          </w:p>
        </w:tc>
        <w:tc>
          <w:tcPr>
            <w:tcW w:w="900" w:type="dxa"/>
          </w:tcPr>
          <w:p w14:paraId="22C2A09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1F96EE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C48D98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DE3E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/>
          </w:tcPr>
          <w:p w14:paraId="22AC5F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080" w:type="dxa"/>
            <w:gridSpan w:val="2"/>
          </w:tcPr>
          <w:p w14:paraId="49CCD1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19EB6A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1711566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107621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234AB5D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042FD14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397B68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4E6AB7C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6F19BA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91536A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/>
          </w:tcPr>
          <w:p w14:paraId="4DDDFF9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</w:p>
        </w:tc>
        <w:tc>
          <w:tcPr>
            <w:tcW w:w="900" w:type="dxa"/>
          </w:tcPr>
          <w:p w14:paraId="58A2ADF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73F9282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</w:p>
        </w:tc>
        <w:tc>
          <w:tcPr>
            <w:tcW w:w="1080" w:type="dxa"/>
          </w:tcPr>
          <w:p w14:paraId="38868CA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CCEC1E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2F18F9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481E511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4E1908B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569A840F" w14:textId="77777777" w:rsidTr="00630071">
        <w:trPr>
          <w:trHeight w:hRule="exact" w:val="162"/>
        </w:trPr>
        <w:tc>
          <w:tcPr>
            <w:tcW w:w="468" w:type="dxa"/>
            <w:vMerge/>
          </w:tcPr>
          <w:p w14:paraId="5A4EC29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1400" w:type="dxa"/>
            <w:vMerge/>
          </w:tcPr>
          <w:p w14:paraId="1A8D1C1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29" w:type="dxa"/>
            <w:vMerge/>
          </w:tcPr>
          <w:p w14:paraId="327A648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720" w:type="dxa"/>
            <w:vMerge/>
          </w:tcPr>
          <w:p w14:paraId="1C6FA3A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53" w:type="dxa"/>
          </w:tcPr>
          <w:p w14:paraId="01E5126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4BFF0A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124676F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344F858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69C1652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 w:val="restart"/>
          </w:tcPr>
          <w:p w14:paraId="3B535BD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07F747E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348E725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57C52C0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540" w:type="dxa"/>
            <w:vMerge w:val="restart"/>
          </w:tcPr>
          <w:p w14:paraId="4236D9C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540" w:type="dxa"/>
            <w:vMerge w:val="restart"/>
          </w:tcPr>
          <w:p w14:paraId="4D4D0A2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F8B1465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448" w:type="dxa"/>
            <w:vMerge w:val="restart"/>
          </w:tcPr>
          <w:p w14:paraId="359A3032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737CF45" w14:textId="77777777" w:rsidR="0018587D" w:rsidRDefault="0018587D">
            <w:pPr>
              <w:pStyle w:val="TableParagraph"/>
              <w:kinsoku w:val="0"/>
              <w:overflowPunct w:val="0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317737E" w14:textId="77777777" w:rsidR="0018587D" w:rsidRDefault="0018587D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632" w:type="dxa"/>
            <w:vMerge w:val="restart"/>
          </w:tcPr>
          <w:p w14:paraId="25B6722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452F28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</w:p>
        </w:tc>
        <w:tc>
          <w:tcPr>
            <w:tcW w:w="1080" w:type="dxa"/>
          </w:tcPr>
          <w:p w14:paraId="702F03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7CDF06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0C906B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3B12AC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568137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363EC7A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217EB1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1479E4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232D55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1D4560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099B8E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2FB44F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335EBC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</w:tcPr>
          <w:p w14:paraId="548100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3F14C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/>
          </w:tcPr>
          <w:p w14:paraId="0B17E39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2E81ED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49774C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0CCEF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</w:tcPr>
          <w:p w14:paraId="511403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</w:p>
        </w:tc>
      </w:tr>
      <w:tr w:rsidR="0018587D" w14:paraId="33AE3FD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28C037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506DF5F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25813F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A70C2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2D4D3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39CED2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4E72BB2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2281FF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 w:val="restart"/>
          </w:tcPr>
          <w:p w14:paraId="704651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4AA8A6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2D8CAC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 w:val="restart"/>
          </w:tcPr>
          <w:p w14:paraId="08D1A3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6D74D5E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363F5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36C064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0DE8AB2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31FAA8F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 w:val="restart"/>
          </w:tcPr>
          <w:p w14:paraId="7832107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Applicable)</w:t>
            </w:r>
          </w:p>
        </w:tc>
      </w:tr>
      <w:tr w:rsidR="0018587D" w14:paraId="426B9D4E" w14:textId="77777777" w:rsidTr="00630071">
        <w:trPr>
          <w:trHeight w:hRule="exact" w:val="56"/>
        </w:trPr>
        <w:tc>
          <w:tcPr>
            <w:tcW w:w="468" w:type="dxa"/>
            <w:vMerge/>
          </w:tcPr>
          <w:p w14:paraId="3ED3947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400" w:type="dxa"/>
            <w:vMerge/>
          </w:tcPr>
          <w:p w14:paraId="55F260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29" w:type="dxa"/>
            <w:vMerge/>
          </w:tcPr>
          <w:p w14:paraId="4E5FC5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720" w:type="dxa"/>
            <w:vMerge/>
          </w:tcPr>
          <w:p w14:paraId="4B308F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53" w:type="dxa"/>
            <w:vMerge/>
          </w:tcPr>
          <w:p w14:paraId="20F1130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5B72D1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67" w:type="dxa"/>
            <w:vMerge/>
          </w:tcPr>
          <w:p w14:paraId="5EDDCC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2" w:type="dxa"/>
            <w:vMerge/>
          </w:tcPr>
          <w:p w14:paraId="7E0BEE4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2AC1D5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709" w:type="dxa"/>
            <w:gridSpan w:val="3"/>
            <w:vMerge/>
          </w:tcPr>
          <w:p w14:paraId="6915DA9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1" w:type="dxa"/>
            <w:vMerge/>
          </w:tcPr>
          <w:p w14:paraId="066F88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0" w:type="dxa"/>
            <w:vMerge/>
          </w:tcPr>
          <w:p w14:paraId="7FC359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1" w:type="dxa"/>
            <w:vMerge w:val="restart"/>
          </w:tcPr>
          <w:p w14:paraId="04504A1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173777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460086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1D37C0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7EE27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5172F69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5AA582BA" w14:textId="77777777" w:rsidTr="00630071">
        <w:trPr>
          <w:trHeight w:hRule="exact" w:val="104"/>
        </w:trPr>
        <w:tc>
          <w:tcPr>
            <w:tcW w:w="468" w:type="dxa"/>
            <w:vMerge/>
          </w:tcPr>
          <w:p w14:paraId="357EA2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563F7BB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C7A9B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669E5E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49314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797E66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013F58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7628A9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1109B31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 w:val="restart"/>
          </w:tcPr>
          <w:p w14:paraId="3C277D8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520667A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5AC418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2FFE694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E1A00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5684512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D290F9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1B48F5D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590B2F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1D28A83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BCA4AD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0205271B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9500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12DBF1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3308ACF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6EDFA6B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150B9C6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797C519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315217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355571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9E24F7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6A0E61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4D1183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249C08B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110760E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631D1A2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6E81A9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7F4EAC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082BFBC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1A6758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9C3204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DB9F55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53F0DA2A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B9E1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681BD2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0E6E28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331238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D12B6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31EC5F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54116E5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3BC381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56439A6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7A86FC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1" w:type="dxa"/>
            <w:vMerge/>
          </w:tcPr>
          <w:p w14:paraId="279051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9" w:type="dxa"/>
            <w:vMerge/>
          </w:tcPr>
          <w:p w14:paraId="66812D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1" w:type="dxa"/>
            <w:vMerge/>
          </w:tcPr>
          <w:p w14:paraId="04B469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8523E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1" w:type="dxa"/>
          </w:tcPr>
          <w:p w14:paraId="262F4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7E8A70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0015A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6EF07E8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1B31DD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6301B7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295AC0BE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9EE676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A02CF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8E190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1077C3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D8BDF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5A0BECC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16867B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0374A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243953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634D3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73A38A6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64027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D2DEB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5B570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4CBA347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E7AFF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FA729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7B027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2811FB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4ED29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10EF2119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9A10E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52C240F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01422F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631D56F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779E32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AF8A61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0009B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0F429BD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960F9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6846B6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7BC9BC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05567A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619CDC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9C66F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2C9F57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77F687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47CBDE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733451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3929D9E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15985B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14536B3F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40D57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58F73D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2005B9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6A7E23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419F3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13C9973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37BBB6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374AE2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4EE700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F0F1A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51791C7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2E4695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64DEF1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57E68E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42E5BB3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540" w:type="dxa"/>
            <w:vMerge/>
          </w:tcPr>
          <w:p w14:paraId="024CAD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540" w:type="dxa"/>
            <w:vMerge/>
          </w:tcPr>
          <w:p w14:paraId="5298F8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448" w:type="dxa"/>
            <w:vMerge/>
          </w:tcPr>
          <w:p w14:paraId="5194CD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32" w:type="dxa"/>
            <w:vMerge/>
          </w:tcPr>
          <w:p w14:paraId="548EB6A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080" w:type="dxa"/>
            <w:vMerge/>
          </w:tcPr>
          <w:p w14:paraId="0201A6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Custodian/DR Holder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Employee Benefit Trust / Employee Welfare Trust under SEBI (Share Based Employee Benefits and Sweat Equity) Regulations, 2021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Non-Promoter- Non Public Shareholding (C)= (C)(1)+(C)(2)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</w:tbl>
    <w:p w14:paraId="5F4617BE" w14:textId="77777777" w:rsidR="0018587D" w:rsidRDefault="0018587D"/>
    <w:p w14:paraId="1F09CC49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r>
        <w:rPr>
          <w:spacing w:val="-1"/>
        </w:rPr>
        <w:t>Significant Beneficiary Owner (SBO)</w:t>
      </w:r>
    </w:p>
    <w:p w14:paraId="55EED473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1288"/>
        <w:gridCol w:w="1417"/>
        <w:gridCol w:w="1134"/>
        <w:gridCol w:w="1559"/>
        <w:gridCol w:w="1559"/>
        <w:gridCol w:w="1843"/>
        <w:gridCol w:w="1418"/>
        <w:gridCol w:w="1559"/>
        <w:gridCol w:w="1843"/>
      </w:tblGrid>
      <w:tr w:rsidR="00A4157F" w14:paraId="06E8BA9B" w14:textId="77777777" w:rsidTr="0068162E">
        <w:trPr>
          <w:trHeight w:hRule="exact" w:val="295"/>
        </w:trPr>
        <w:tc>
          <w:tcPr>
            <w:tcW w:w="468" w:type="dxa"/>
            <w:vMerge w:val="restart"/>
          </w:tcPr>
          <w:p w14:paraId="46592801" w14:textId="77777777" w:rsidR="00A4157F" w:rsidRDefault="00A4157F" w:rsidP="00147E23"/>
        </w:tc>
        <w:tc>
          <w:tcPr>
            <w:tcW w:w="1400" w:type="dxa"/>
            <w:vMerge w:val="restart"/>
          </w:tcPr>
          <w:p w14:paraId="65607B3D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1288" w:type="dxa"/>
            <w:vMerge w:val="restart"/>
          </w:tcPr>
          <w:p w14:paraId="4164BAF0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1417" w:type="dxa"/>
            <w:vMerge w:val="restart"/>
          </w:tcPr>
          <w:p w14:paraId="5064529E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Passport No. in case of a foreign national</w:t>
            </w:r>
          </w:p>
        </w:tc>
        <w:tc>
          <w:tcPr>
            <w:tcW w:w="1134" w:type="dxa"/>
            <w:vMerge w:val="restart"/>
          </w:tcPr>
          <w:p w14:paraId="33C2518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Nationality</w:t>
            </w:r>
          </w:p>
        </w:tc>
        <w:tc>
          <w:tcPr>
            <w:tcW w:w="7938" w:type="dxa"/>
            <w:gridSpan w:val="5"/>
          </w:tcPr>
          <w:p w14:paraId="40BEE25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Details of holding/ exercise of right of the SBO in the reporting company, whether direct or indirect*</w:t>
            </w:r>
          </w:p>
        </w:tc>
        <w:tc>
          <w:tcPr>
            <w:tcW w:w="1843" w:type="dxa"/>
            <w:vMerge w:val="restart"/>
          </w:tcPr>
          <w:p w14:paraId="75FD0654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Date of creation / acquisition of significant beneficial interest</w:t>
            </w:r>
          </w:p>
        </w:tc>
      </w:tr>
      <w:tr w:rsidR="00A4157F" w14:paraId="250669A9" w14:textId="77777777" w:rsidTr="0068162E">
        <w:trPr>
          <w:trHeight w:hRule="exact" w:val="568"/>
        </w:trPr>
        <w:tc>
          <w:tcPr>
            <w:tcW w:w="468" w:type="dxa"/>
            <w:vMerge/>
          </w:tcPr>
          <w:p w14:paraId="294B89FA" w14:textId="77777777" w:rsidR="00A4157F" w:rsidRDefault="00A4157F" w:rsidP="00147E23"/>
        </w:tc>
        <w:tc>
          <w:tcPr>
            <w:tcW w:w="1400" w:type="dxa"/>
            <w:vMerge/>
          </w:tcPr>
          <w:p w14:paraId="51F9021A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288" w:type="dxa"/>
            <w:vMerge/>
          </w:tcPr>
          <w:p w14:paraId="58D287D2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417" w:type="dxa"/>
            <w:vMerge/>
          </w:tcPr>
          <w:p w14:paraId="1FB15E1B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7273EAF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559" w:type="dxa"/>
          </w:tcPr>
          <w:p w14:paraId="640A695C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1559" w:type="dxa"/>
          </w:tcPr>
          <w:p w14:paraId="7E78E807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 rights</w:t>
            </w:r>
          </w:p>
        </w:tc>
        <w:tc>
          <w:tcPr>
            <w:tcW w:w="1843" w:type="dxa"/>
          </w:tcPr>
          <w:p w14:paraId="7F6A4D2D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 on distributable dividend or any other distribution</w:t>
            </w:r>
          </w:p>
        </w:tc>
        <w:tc>
          <w:tcPr>
            <w:tcW w:w="1418" w:type="dxa"/>
          </w:tcPr>
          <w:p w14:paraId="2C1FA246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control</w:t>
            </w:r>
          </w:p>
        </w:tc>
        <w:tc>
          <w:tcPr>
            <w:tcW w:w="1559" w:type="dxa"/>
          </w:tcPr>
          <w:p w14:paraId="54A112B2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significant influence</w:t>
            </w:r>
          </w:p>
        </w:tc>
        <w:tc>
          <w:tcPr>
            <w:tcW w:w="1843" w:type="dxa"/>
            <w:vMerge/>
          </w:tcPr>
          <w:p w14:paraId="42572A8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</w:tr>
    </w:tbl>
    <w:p w14:paraId="02104739" w14:textId="11BE06E2" w:rsidR="00A4157F" w:rsidRDefault="00A4157F"/>
    <w:p w14:paraId="421AC007" w14:textId="1745A1AA" w:rsidR="0068162E" w:rsidRDefault="0068162E"/>
    <w:p w14:paraId="71247AB4" w14:textId="6CF578CF" w:rsidR="0068162E" w:rsidRDefault="0068162E" w:rsidP="0068162E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 w:rsidR="005D018F">
        <w:rPr>
          <w:spacing w:val="-1"/>
        </w:rPr>
        <w:t>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 w:rsidR="005D018F" w:rsidRPr="005D018F">
        <w:rPr>
          <w:spacing w:val="-1"/>
        </w:rPr>
        <w:t>Statement showing foreign ownership limits</w:t>
      </w:r>
      <w:r>
        <w:rPr>
          <w:spacing w:val="-1"/>
        </w:rPr>
        <w:t xml:space="preserve"> </w:t>
      </w:r>
    </w:p>
    <w:tbl>
      <w:tblPr>
        <w:tblW w:w="0" w:type="auto"/>
        <w:tblInd w:w="2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2374"/>
        <w:gridCol w:w="1737"/>
        <w:gridCol w:w="1984"/>
      </w:tblGrid>
      <w:tr w:rsidR="004D28B1" w:rsidRPr="00A4157F" w14:paraId="2CB03B95" w14:textId="77777777" w:rsidTr="00A95DAE">
        <w:trPr>
          <w:trHeight w:hRule="exact" w:val="568"/>
        </w:trPr>
        <w:tc>
          <w:tcPr>
            <w:tcW w:w="425" w:type="dxa"/>
          </w:tcPr>
          <w:p w14:paraId="606E67D9" w14:textId="77777777" w:rsidR="004D28B1" w:rsidRDefault="004D28B1" w:rsidP="00DA6D81"/>
        </w:tc>
        <w:tc>
          <w:tcPr>
            <w:tcW w:w="2374" w:type="dxa"/>
          </w:tcPr>
          <w:p w14:paraId="42E4B9D0" w14:textId="6D7CE81D" w:rsidR="004D28B1" w:rsidRPr="00A4157F" w:rsidRDefault="00736A1F" w:rsidP="00DA6D81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Particular</w:t>
            </w:r>
          </w:p>
        </w:tc>
        <w:tc>
          <w:tcPr>
            <w:tcW w:w="1737" w:type="dxa"/>
          </w:tcPr>
          <w:p w14:paraId="5BB939F3" w14:textId="60126045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Approved Limit</w:t>
            </w:r>
            <w:r w:rsidR="00283FCD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s </w:t>
            </w:r>
            <w:r w:rsidR="005D018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%)</w:t>
            </w:r>
          </w:p>
        </w:tc>
        <w:tc>
          <w:tcPr>
            <w:tcW w:w="1984" w:type="dxa"/>
          </w:tcPr>
          <w:p w14:paraId="6BF113DD" w14:textId="1D9079EF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Utilized Limit (%)</w:t>
            </w:r>
          </w:p>
        </w:tc>
      </w:tr>
    </w:tbl>
    <w:p w14:paraId="6557B76B" w14:textId="77777777" w:rsidR="0068162E" w:rsidRDefault="0068162E"/>
    <w:p w14:paraId="45890C7B" w14:textId="77777777" w:rsidR="00206D6E" w:rsidRDefault="00206D6E"/>
    <w:p w14:paraId="35B09C0F" w14:textId="77777777" w:rsidR="00206D6E" w:rsidRDefault="00206D6E" w:rsidP="00206D6E">
      <w:pPr>
        <w:jc w:val="center"/>
      </w:pPr>
      <w:r>
        <w:t xml:space="preserve">Table II- </w:t>
      </w:r>
      <w:proofErr w:type="spellStart"/>
      <w:r>
        <w:t>Unclaim</w:t>
      </w:r>
      <w:proofErr w:type="spellEnd"/>
      <w:r>
        <w:t xml:space="preserve"> Details</w:t>
      </w:r>
    </w:p>
    <w:p w14:paraId="535FBFF8" w14:textId="77777777" w:rsidR="00206D6E" w:rsidRDefault="00206D6E" w:rsidP="00206D6E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206D6E" w14:paraId="0F5CB7BE" w14:textId="77777777" w:rsidTr="00DA78DC">
        <w:trPr>
          <w:jc w:val="center"/>
        </w:trPr>
        <w:tc>
          <w:tcPr>
            <w:tcW w:w="12528" w:type="dxa"/>
            <w:gridSpan w:val="2"/>
          </w:tcPr>
          <w:p w14:paraId="1B5462BD" w14:textId="77777777" w:rsidR="00206D6E" w:rsidRDefault="00206D6E" w:rsidP="00206D6E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206D6E" w14:paraId="2FD76428" w14:textId="77777777" w:rsidTr="00DA78DC">
        <w:trPr>
          <w:jc w:val="center"/>
        </w:trPr>
        <w:tc>
          <w:tcPr>
            <w:tcW w:w="6013" w:type="dxa"/>
          </w:tcPr>
          <w:p w14:paraId="7301A7A5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1896AEA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752A2181" w14:textId="77777777" w:rsidR="00206D6E" w:rsidRDefault="00206D6E" w:rsidP="00206D6E">
      <w:pPr>
        <w:jc w:val="center"/>
      </w:pPr>
    </w:p>
    <w:p w14:paraId="6C543CEF" w14:textId="77777777" w:rsidR="00F77D42" w:rsidRDefault="00F77D42" w:rsidP="00206D6E">
      <w:pPr>
        <w:jc w:val="center"/>
      </w:pPr>
    </w:p>
    <w:p w14:paraId="76B28C64" w14:textId="77777777" w:rsidR="00F77D42" w:rsidRDefault="00F77D42" w:rsidP="00F77D42">
      <w:pPr>
        <w:jc w:val="center"/>
      </w:pPr>
      <w:r>
        <w:t xml:space="preserve">Table III- </w:t>
      </w:r>
      <w:proofErr w:type="spellStart"/>
      <w:r>
        <w:t>Unclaim</w:t>
      </w:r>
      <w:proofErr w:type="spellEnd"/>
      <w:r>
        <w:t xml:space="preserve"> Details</w:t>
      </w:r>
    </w:p>
    <w:p w14:paraId="3AC0C400" w14:textId="77777777" w:rsidR="00F77D42" w:rsidRDefault="00F77D42" w:rsidP="00F77D42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F77D42" w14:paraId="0538817D" w14:textId="77777777" w:rsidTr="00DA78DC">
        <w:trPr>
          <w:jc w:val="center"/>
        </w:trPr>
        <w:tc>
          <w:tcPr>
            <w:tcW w:w="12528" w:type="dxa"/>
            <w:gridSpan w:val="2"/>
          </w:tcPr>
          <w:p w14:paraId="102C0E97" w14:textId="77777777" w:rsidR="00F77D42" w:rsidRDefault="00B6478C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lastRenderedPageBreak/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F77D42" w14:paraId="1E8585EB" w14:textId="77777777" w:rsidTr="00DA78DC">
        <w:trPr>
          <w:jc w:val="center"/>
        </w:trPr>
        <w:tc>
          <w:tcPr>
            <w:tcW w:w="6013" w:type="dxa"/>
          </w:tcPr>
          <w:p w14:paraId="63CC4896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F099AD4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036F461E" w14:textId="77777777" w:rsidR="00F77D42" w:rsidRDefault="00F77D42" w:rsidP="00206D6E">
      <w:pPr>
        <w:jc w:val="center"/>
      </w:pPr>
    </w:p>
    <w:p w14:paraId="5EE193C9" w14:textId="77777777" w:rsidR="00B6478C" w:rsidRDefault="00B6478C" w:rsidP="00B6478C">
      <w:pPr>
        <w:jc w:val="center"/>
      </w:pPr>
      <w:r>
        <w:t xml:space="preserve">Table III- </w:t>
      </w:r>
      <w:r w:rsidR="004369C7">
        <w:t>Person in Concert</w:t>
      </w:r>
    </w:p>
    <w:p w14:paraId="0EEF6A47" w14:textId="77777777" w:rsidR="00B6478C" w:rsidRDefault="00B6478C" w:rsidP="00B6478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2771"/>
        <w:gridCol w:w="2772"/>
        <w:gridCol w:w="2772"/>
      </w:tblGrid>
      <w:tr w:rsidR="00B6478C" w14:paraId="7AEBBB68" w14:textId="77777777" w:rsidTr="00DA78DC">
        <w:trPr>
          <w:jc w:val="center"/>
        </w:trPr>
        <w:tc>
          <w:tcPr>
            <w:tcW w:w="12528" w:type="dxa"/>
            <w:gridSpan w:val="4"/>
          </w:tcPr>
          <w:p w14:paraId="11CCDA9F" w14:textId="77777777" w:rsidR="00B6478C" w:rsidRDefault="004369C7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Details of the shareholders acting as persons in Concert including their Shareholding</w:t>
            </w:r>
          </w:p>
        </w:tc>
      </w:tr>
      <w:tr w:rsidR="004369C7" w14:paraId="60F722F7" w14:textId="77777777" w:rsidTr="00DA78DC">
        <w:trPr>
          <w:jc w:val="center"/>
        </w:trPr>
        <w:tc>
          <w:tcPr>
            <w:tcW w:w="4213" w:type="dxa"/>
          </w:tcPr>
          <w:p w14:paraId="40818715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shareholder</w:t>
            </w:r>
          </w:p>
        </w:tc>
        <w:tc>
          <w:tcPr>
            <w:tcW w:w="2771" w:type="dxa"/>
          </w:tcPr>
          <w:p w14:paraId="442805AC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PAC</w:t>
            </w:r>
          </w:p>
        </w:tc>
        <w:tc>
          <w:tcPr>
            <w:tcW w:w="2772" w:type="dxa"/>
          </w:tcPr>
          <w:p w14:paraId="4E6E778B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No. of share</w:t>
            </w:r>
          </w:p>
        </w:tc>
        <w:tc>
          <w:tcPr>
            <w:tcW w:w="2772" w:type="dxa"/>
          </w:tcPr>
          <w:p w14:paraId="7EECE416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Holding %</w:t>
            </w:r>
          </w:p>
        </w:tc>
      </w:tr>
    </w:tbl>
    <w:p w14:paraId="04054B0E" w14:textId="77777777" w:rsidR="00B6478C" w:rsidRDefault="00B6478C" w:rsidP="00206D6E">
      <w:pPr>
        <w:jc w:val="center"/>
      </w:pPr>
    </w:p>
    <w:sectPr w:rsidR="00B6478C">
      <w:pgSz w:w="15840" w:h="12240" w:orient="landscape"/>
      <w:pgMar w:top="1340" w:right="140" w:bottom="520" w:left="100" w:header="482" w:footer="32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4019" w14:textId="77777777" w:rsidR="00DD47A1" w:rsidRDefault="00DD47A1">
      <w:r>
        <w:separator/>
      </w:r>
    </w:p>
  </w:endnote>
  <w:endnote w:type="continuationSeparator" w:id="0">
    <w:p w14:paraId="44056F5E" w14:textId="77777777" w:rsidR="00DD47A1" w:rsidRDefault="00DD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E4CE7" w14:textId="77777777" w:rsidR="004D28B1" w:rsidRDefault="004D2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CE354" w14:textId="77777777" w:rsidR="0018587D" w:rsidRDefault="0018587D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0D45" w14:textId="77777777" w:rsidR="004D28B1" w:rsidRDefault="004D2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1ACDC" w14:textId="77777777" w:rsidR="00DD47A1" w:rsidRDefault="00DD47A1">
      <w:r>
        <w:separator/>
      </w:r>
    </w:p>
  </w:footnote>
  <w:footnote w:type="continuationSeparator" w:id="0">
    <w:p w14:paraId="40CB28D0" w14:textId="77777777" w:rsidR="00DD47A1" w:rsidRDefault="00DD4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4D290" w14:textId="77777777" w:rsidR="004D28B1" w:rsidRDefault="004D28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E819" w14:textId="77777777" w:rsidR="0018587D" w:rsidRDefault="00FB6CA5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BB762EE" wp14:editId="055B2725">
              <wp:simplePos x="0" y="0"/>
              <wp:positionH relativeFrom="page">
                <wp:posOffset>3288665</wp:posOffset>
              </wp:positionH>
              <wp:positionV relativeFrom="page">
                <wp:posOffset>306070</wp:posOffset>
              </wp:positionV>
              <wp:extent cx="546100" cy="46990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4F308" w14:textId="77777777" w:rsidR="0018587D" w:rsidRDefault="0018587D">
                          <w:pPr>
                            <w:widowControl/>
                            <w:autoSpaceDE/>
                            <w:autoSpaceDN/>
                            <w:adjustRightInd/>
                            <w:spacing w:line="740" w:lineRule="atLeast"/>
                          </w:pPr>
                        </w:p>
                        <w:p w14:paraId="5F2C4C1A" w14:textId="77777777" w:rsidR="0018587D" w:rsidRDefault="0018587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B762EE" id="Rectangle 1" o:spid="_x0000_s1026" style="position:absolute;margin-left:258.95pt;margin-top:24.1pt;width:43pt;height:3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XolbzQEAAIYDAAAOAAAAZHJzL2Uyb0RvYy54bWysU9tu2zAMfR+wfxD0vjguumA14hRFiw4D ugvQ7gNkWbKN2aJGKrGzrx8lx+nWvg17ESiKPCQPj7bX09CLg0HqwJUyX62lME5D3bmmlN+f7t99 kIKCcrXqwZlSHg3J693bN9vRF+YCWuhrg4JBHBWjL2Ubgi+yjHRrBkUr8MbxowUcVOArNlmNamT0 oc8u1utNNgLWHkEbIvbezY9yl/CtNTp8tZZMEH0pubeQTkxnFc9st1VFg8q3nT61of6hi0F1joue oe5UUGKP3SuoodMIBDasNAwZWNtpk2bgafL1i2keW+VNmoXJIX+mif4frP5yePTfMLZO/gH0DxIO blvlGnODCGNrVM3l8khUNnoqzgnxQpwqqvEz1LxatQ+QOJgsDhGQpxNTovp4ptpMQWh2vr/c5Gte iOany83VFduxgiqWZI8UPhoYRDRKibzJBK4ODxTm0CUk1nJw3/V92mbv/nIwZvSk5mO/URpUhKma ODqaFdRHHgNhFgeLmY0W8JcUIwujlPRzr9BI0X9yTEVU0WLgYlSLoZzm1FIGKWbzNsxq23vsmpaR 8zSGgxumy3ZplOcuTn3yshMZJ2FGNf15T1HP32f3GwAA//8DAFBLAwQUAAYACAAAACEA5VJoh+AA AAAKAQAADwAAAGRycy9kb3ducmV2LnhtbEyPTU/DMAyG70j8h8hI3Fi6AqMtTaeJD40jbEiDW9aY tiJxqiZbC78ec4Kj7Uevn7dcTs6KIw6h86RgPktAINXedNQoeN0+XmQgQtRktPWECr4wwLI6PSl1 YfxIL3jcxEZwCIVCK2hj7AspQ92i02HmeyS+ffjB6cjj0Egz6JHDnZVpkiyk0x3xh1b3eNdi/bk5 OAXrrF+9PfnvsbEP7+vd8y6/3+ZRqfOzaXULIuIU/2D41Wd1qNhp7w9kgrAKruc3OaMKrrIUBAOL 5JIXeybTNAVZlfJ/heoHAAD//wMAUEsBAi0AFAAGAAgAAAAhALaDOJL+AAAA4QEAABMAAAAAAAAA AAAAAAAAAAAAAFtDb250ZW50X1R5cGVzXS54bWxQSwECLQAUAAYACAAAACEAOP0h/9YAAACUAQAA CwAAAAAAAAAAAAAAAAAvAQAAX3JlbHMvLnJlbHNQSwECLQAUAAYACAAAACEAZ16JW80BAACGAwAA DgAAAAAAAAAAAAAAAAAuAgAAZHJzL2Uyb0RvYy54bWxQSwECLQAUAAYACAAAACEA5VJoh+AAAAAK AQAADwAAAAAAAAAAAAAAAAAnBAAAZHJzL2Rvd25yZXYueG1sUEsFBgAAAAAEAAQA8wAAADQFAAAA AA== " o:allowincell="f" filled="f" stroked="f">
              <v:textbox inset="0,0,0,0">
                <w:txbxContent>
                  <w:p w14:paraId="3B44F308" w14:textId="77777777" w:rsidR="0018587D" w:rsidRDefault="0018587D">
                    <w:pPr>
                      <w:widowControl/>
                      <w:autoSpaceDE/>
                      <w:autoSpaceDN/>
                      <w:adjustRightInd/>
                      <w:spacing w:line="740" w:lineRule="atLeast"/>
                    </w:pPr>
                  </w:p>
                  <w:p w14:paraId="5F2C4C1A" w14:textId="77777777" w:rsidR="0018587D" w:rsidRDefault="0018587D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4F97263" wp14:editId="40A5FF6E">
              <wp:simplePos x="0" y="0"/>
              <wp:positionH relativeFrom="page">
                <wp:posOffset>4003675</wp:posOffset>
              </wp:positionH>
              <wp:positionV relativeFrom="page">
                <wp:posOffset>335280</wp:posOffset>
              </wp:positionV>
              <wp:extent cx="3374390" cy="5334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439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91FFF" w14:textId="77777777" w:rsidR="0018587D" w:rsidRDefault="0018587D">
                          <w:pPr>
                            <w:pStyle w:val="BodyText"/>
                            <w:kinsoku w:val="0"/>
                            <w:overflowPunct w:val="0"/>
                            <w:spacing w:before="29"/>
                            <w:ind w:left="20" w:firstLine="0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972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15.25pt;margin-top:26.4pt;width:265.7pt;height: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4x3k2AEAAJgDAAAOAAAAZHJzL2Uyb0RvYy54bWysU9tu3CAQfa/Uf0C8d+2N05u13ihNlKpS mlZK+wEYg41qM3Rg195+fQdsb3p5q/qChhk4nHNm2F1NQ8+OCr0BW/HtJudMWQmNsW3Fv365e/GG Mx+EbUQPVlX8pDy/2j9/thtdqS6gg75RyAjE+nJ0Fe9CcGWWedmpQfgNOGWpqAEHEWiLbdagGAl9 6LOLPH+VjYCNQ5DKe8rezkW+T/haKxk+ae1VYH3FiVtIK6a1jmu234myReE6Ixca4h9YDMJYevQM dSuCYAc0f0ENRiJ40GEjYchAayNV0kBqtvkfah474VTSQuZ4d7bJ/z9Y+XB8dJ+RhekdTNTAJMK7 e5DfPLNw0wnbqmtEGDslGnp4Gy3LRufL5Wq02pc+gtTjR2ioyeIQIAFNGofoCulkhE4NOJ1NV1Ng kpJF8fqyeEslSbWXRXGZp65kolxvO/ThvYKBxaDiSE1N6OJ470NkI8r1SHzMwp3p+9TY3v6WoIMx k9hHwjP1MNUTM80iLYqpoTmRHIR5XGi8KegAf3A20qhU3H8/CFSc9R8sWRLnag1wDeo1EFbS1YoH zubwJszzd3Bo2o6QZ9MtXJNt2iRFTywWutT+JHQZ1Thfv+7TqacPtf8JAAD//wMAUEsDBBQABgAI AAAAIQAkBZfa4AAAAAsBAAAPAAAAZHJzL2Rvd25yZXYueG1sTI/BbsIwDIbvk/YOkSftNpKCiKBr itC0nSZNlO6wY9qEtqJxuiZA9/YzJ7jZ8qff359tJtezsx1D51FBMhPALNbedNgo+C4/XlbAQtRo dO/RKvizATb540OmU+MvWNjzPjaMQjCkWkEb45ByHurWOh1mfrBIt4MfnY60jg03o75QuOv5XAjJ ne6QPrR6sG+trY/7k1Ow/cHivfv9qnbFoejKci3wUx6Ven6atq/Aop3iDYarPqlDTk6VP6EJrFcg F2JJqILlnCpcgUQma2AVTQu5Ap5n/L5D/g8AAP//AwBQSwECLQAUAAYACAAAACEAtoM4kv4AAADh AQAAEwAAAAAAAAAAAAAAAAAAAAAAW0NvbnRlbnRfVHlwZXNdLnhtbFBLAQItABQABgAIAAAAIQA4 /SH/1gAAAJQBAAALAAAAAAAAAAAAAAAAAC8BAABfcmVscy8ucmVsc1BLAQItABQABgAIAAAAIQBl 4x3k2AEAAJgDAAAOAAAAAAAAAAAAAAAAAC4CAABkcnMvZTJvRG9jLnhtbFBLAQItABQABgAIAAAA IQAkBZfa4AAAAAsBAAAPAAAAAAAAAAAAAAAAADIEAABkcnMvZG93bnJldi54bWxQSwUGAAAAAAQA BADzAAAAPwUAAAAA " o:allowincell="f" filled="f" stroked="f">
              <v:textbox inset="0,0,0,0">
                <w:txbxContent>
                  <w:p w14:paraId="0FE91FFF" w14:textId="77777777" w:rsidR="0018587D" w:rsidRDefault="0018587D">
                    <w:pPr>
                      <w:pStyle w:val="BodyText"/>
                      <w:kinsoku w:val="0"/>
                      <w:overflowPunct w:val="0"/>
                      <w:spacing w:before="29"/>
                      <w:ind w:left="20" w:firstLine="0"/>
                      <w:rPr>
                        <w:color w:val="000000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5F8D8" w14:textId="77777777" w:rsidR="004D28B1" w:rsidRDefault="004D2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1">
      <w:start w:val="1"/>
      <w:numFmt w:val="lowerLetter"/>
      <w:lvlText w:val="%2."/>
      <w:lvlJc w:val="left"/>
      <w:pPr>
        <w:ind w:left="82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2">
      <w:start w:val="1"/>
      <w:numFmt w:val="lowerRoman"/>
      <w:lvlText w:val="%3."/>
      <w:lvlJc w:val="left"/>
      <w:pPr>
        <w:ind w:left="1180" w:hanging="382"/>
      </w:pPr>
      <w:rPr>
        <w:rFonts w:ascii="Arial" w:hAnsi="Arial" w:cs="Arial"/>
        <w:b w:val="0"/>
        <w:bCs w:val="0"/>
        <w:spacing w:val="-6"/>
        <w:sz w:val="24"/>
        <w:szCs w:val="24"/>
      </w:rPr>
    </w:lvl>
    <w:lvl w:ilvl="3">
      <w:start w:val="1"/>
      <w:numFmt w:val="decimal"/>
      <w:lvlText w:val="%4."/>
      <w:lvlJc w:val="left"/>
      <w:pPr>
        <w:ind w:left="1631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4">
      <w:numFmt w:val="bullet"/>
      <w:lvlText w:val="•"/>
      <w:lvlJc w:val="left"/>
      <w:pPr>
        <w:ind w:left="1631" w:hanging="360"/>
      </w:pPr>
    </w:lvl>
    <w:lvl w:ilvl="5">
      <w:numFmt w:val="bullet"/>
      <w:lvlText w:val="•"/>
      <w:lvlJc w:val="left"/>
      <w:pPr>
        <w:ind w:left="2986" w:hanging="360"/>
      </w:pPr>
    </w:lvl>
    <w:lvl w:ilvl="6">
      <w:numFmt w:val="bullet"/>
      <w:lvlText w:val="•"/>
      <w:lvlJc w:val="left"/>
      <w:pPr>
        <w:ind w:left="4341" w:hanging="360"/>
      </w:pPr>
    </w:lvl>
    <w:lvl w:ilvl="7">
      <w:numFmt w:val="bullet"/>
      <w:lvlText w:val="•"/>
      <w:lvlJc w:val="left"/>
      <w:pPr>
        <w:ind w:left="5695" w:hanging="360"/>
      </w:pPr>
    </w:lvl>
    <w:lvl w:ilvl="8">
      <w:numFmt w:val="bullet"/>
      <w:lvlText w:val="•"/>
      <w:lvlJc w:val="left"/>
      <w:pPr>
        <w:ind w:left="7050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187" w:hanging="361"/>
      </w:pPr>
      <w:rPr>
        <w:rFonts w:ascii="Arial" w:hAnsi="Arial" w:cs="Aria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686" w:hanging="361"/>
      </w:pPr>
    </w:lvl>
    <w:lvl w:ilvl="3">
      <w:numFmt w:val="bullet"/>
      <w:lvlText w:val="•"/>
      <w:lvlJc w:val="left"/>
      <w:pPr>
        <w:ind w:left="4185" w:hanging="361"/>
      </w:pPr>
    </w:lvl>
    <w:lvl w:ilvl="4">
      <w:numFmt w:val="bullet"/>
      <w:lvlText w:val="•"/>
      <w:lvlJc w:val="left"/>
      <w:pPr>
        <w:ind w:left="5685" w:hanging="361"/>
      </w:pPr>
    </w:lvl>
    <w:lvl w:ilvl="5">
      <w:numFmt w:val="bullet"/>
      <w:lvlText w:val="•"/>
      <w:lvlJc w:val="left"/>
      <w:pPr>
        <w:ind w:left="7184" w:hanging="361"/>
      </w:pPr>
    </w:lvl>
    <w:lvl w:ilvl="6">
      <w:numFmt w:val="bullet"/>
      <w:lvlText w:val="•"/>
      <w:lvlJc w:val="left"/>
      <w:pPr>
        <w:ind w:left="8683" w:hanging="361"/>
      </w:pPr>
    </w:lvl>
    <w:lvl w:ilvl="7">
      <w:numFmt w:val="bullet"/>
      <w:lvlText w:val="•"/>
      <w:lvlJc w:val="left"/>
      <w:pPr>
        <w:ind w:left="10182" w:hanging="361"/>
      </w:pPr>
    </w:lvl>
    <w:lvl w:ilvl="8">
      <w:numFmt w:val="bullet"/>
      <w:lvlText w:val="•"/>
      <w:lvlJc w:val="left"/>
      <w:pPr>
        <w:ind w:left="11681" w:hanging="361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(%1)"/>
      <w:lvlJc w:val="left"/>
      <w:pPr>
        <w:ind w:left="347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48" w:hanging="248"/>
      </w:pPr>
    </w:lvl>
    <w:lvl w:ilvl="2">
      <w:numFmt w:val="bullet"/>
      <w:lvlText w:val="•"/>
      <w:lvlJc w:val="left"/>
      <w:pPr>
        <w:ind w:left="3349" w:hanging="248"/>
      </w:pPr>
    </w:lvl>
    <w:lvl w:ilvl="3">
      <w:numFmt w:val="bullet"/>
      <w:lvlText w:val="•"/>
      <w:lvlJc w:val="left"/>
      <w:pPr>
        <w:ind w:left="4850" w:hanging="248"/>
      </w:pPr>
    </w:lvl>
    <w:lvl w:ilvl="4">
      <w:numFmt w:val="bullet"/>
      <w:lvlText w:val="•"/>
      <w:lvlJc w:val="left"/>
      <w:pPr>
        <w:ind w:left="6351" w:hanging="248"/>
      </w:pPr>
    </w:lvl>
    <w:lvl w:ilvl="5">
      <w:numFmt w:val="bullet"/>
      <w:lvlText w:val="•"/>
      <w:lvlJc w:val="left"/>
      <w:pPr>
        <w:ind w:left="7852" w:hanging="248"/>
      </w:pPr>
    </w:lvl>
    <w:lvl w:ilvl="6">
      <w:numFmt w:val="bullet"/>
      <w:lvlText w:val="•"/>
      <w:lvlJc w:val="left"/>
      <w:pPr>
        <w:ind w:left="9353" w:hanging="248"/>
      </w:pPr>
    </w:lvl>
    <w:lvl w:ilvl="7">
      <w:numFmt w:val="bullet"/>
      <w:lvlText w:val="•"/>
      <w:lvlJc w:val="left"/>
      <w:pPr>
        <w:ind w:left="10854" w:hanging="248"/>
      </w:pPr>
    </w:lvl>
    <w:lvl w:ilvl="8">
      <w:numFmt w:val="bullet"/>
      <w:lvlText w:val="•"/>
      <w:lvlJc w:val="left"/>
      <w:pPr>
        <w:ind w:left="12355" w:hanging="248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lowerRoman"/>
      <w:lvlText w:val="%1."/>
      <w:lvlJc w:val="left"/>
      <w:pPr>
        <w:ind w:left="102" w:hanging="111"/>
      </w:pPr>
      <w:rPr>
        <w:rFonts w:ascii="Arial" w:hAnsi="Arial" w:cs="Arial"/>
        <w:b w:val="0"/>
        <w:bCs w:val="0"/>
        <w:w w:val="99"/>
        <w:sz w:val="14"/>
        <w:szCs w:val="14"/>
      </w:rPr>
    </w:lvl>
    <w:lvl w:ilvl="1">
      <w:numFmt w:val="bullet"/>
      <w:lvlText w:val="•"/>
      <w:lvlJc w:val="left"/>
      <w:pPr>
        <w:ind w:left="230" w:hanging="111"/>
      </w:pPr>
    </w:lvl>
    <w:lvl w:ilvl="2">
      <w:numFmt w:val="bullet"/>
      <w:lvlText w:val="•"/>
      <w:lvlJc w:val="left"/>
      <w:pPr>
        <w:ind w:left="359" w:hanging="111"/>
      </w:pPr>
    </w:lvl>
    <w:lvl w:ilvl="3">
      <w:numFmt w:val="bullet"/>
      <w:lvlText w:val="•"/>
      <w:lvlJc w:val="left"/>
      <w:pPr>
        <w:ind w:left="487" w:hanging="111"/>
      </w:pPr>
    </w:lvl>
    <w:lvl w:ilvl="4">
      <w:numFmt w:val="bullet"/>
      <w:lvlText w:val="•"/>
      <w:lvlJc w:val="left"/>
      <w:pPr>
        <w:ind w:left="616" w:hanging="111"/>
      </w:pPr>
    </w:lvl>
    <w:lvl w:ilvl="5">
      <w:numFmt w:val="bullet"/>
      <w:lvlText w:val="•"/>
      <w:lvlJc w:val="left"/>
      <w:pPr>
        <w:ind w:left="745" w:hanging="111"/>
      </w:pPr>
    </w:lvl>
    <w:lvl w:ilvl="6">
      <w:numFmt w:val="bullet"/>
      <w:lvlText w:val="•"/>
      <w:lvlJc w:val="left"/>
      <w:pPr>
        <w:ind w:left="873" w:hanging="111"/>
      </w:pPr>
    </w:lvl>
    <w:lvl w:ilvl="7">
      <w:numFmt w:val="bullet"/>
      <w:lvlText w:val="•"/>
      <w:lvlJc w:val="left"/>
      <w:pPr>
        <w:ind w:left="1002" w:hanging="111"/>
      </w:pPr>
    </w:lvl>
    <w:lvl w:ilvl="8">
      <w:numFmt w:val="bullet"/>
      <w:lvlText w:val="•"/>
      <w:lvlJc w:val="left"/>
      <w:pPr>
        <w:ind w:left="1130" w:hanging="111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decimal"/>
      <w:lvlText w:val="(%1)"/>
      <w:lvlJc w:val="left"/>
      <w:pPr>
        <w:ind w:left="450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33" w:hanging="248"/>
      </w:pPr>
    </w:lvl>
    <w:lvl w:ilvl="2">
      <w:numFmt w:val="bullet"/>
      <w:lvlText w:val="•"/>
      <w:lvlJc w:val="left"/>
      <w:pPr>
        <w:ind w:left="3216" w:hanging="248"/>
      </w:pPr>
    </w:lvl>
    <w:lvl w:ilvl="3">
      <w:numFmt w:val="bullet"/>
      <w:lvlText w:val="•"/>
      <w:lvlJc w:val="left"/>
      <w:pPr>
        <w:ind w:left="4600" w:hanging="248"/>
      </w:pPr>
    </w:lvl>
    <w:lvl w:ilvl="4">
      <w:numFmt w:val="bullet"/>
      <w:lvlText w:val="•"/>
      <w:lvlJc w:val="left"/>
      <w:pPr>
        <w:ind w:left="5983" w:hanging="248"/>
      </w:pPr>
    </w:lvl>
    <w:lvl w:ilvl="5">
      <w:numFmt w:val="bullet"/>
      <w:lvlText w:val="•"/>
      <w:lvlJc w:val="left"/>
      <w:pPr>
        <w:ind w:left="7366" w:hanging="248"/>
      </w:pPr>
    </w:lvl>
    <w:lvl w:ilvl="6">
      <w:numFmt w:val="bullet"/>
      <w:lvlText w:val="•"/>
      <w:lvlJc w:val="left"/>
      <w:pPr>
        <w:ind w:left="8750" w:hanging="248"/>
      </w:pPr>
    </w:lvl>
    <w:lvl w:ilvl="7">
      <w:numFmt w:val="bullet"/>
      <w:lvlText w:val="•"/>
      <w:lvlJc w:val="left"/>
      <w:pPr>
        <w:ind w:left="10133" w:hanging="248"/>
      </w:pPr>
    </w:lvl>
    <w:lvl w:ilvl="8">
      <w:numFmt w:val="bullet"/>
      <w:lvlText w:val="•"/>
      <w:lvlJc w:val="left"/>
      <w:pPr>
        <w:ind w:left="11516" w:hanging="248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decimal"/>
      <w:lvlText w:val="(%1)"/>
      <w:lvlJc w:val="left"/>
      <w:pPr>
        <w:ind w:left="346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740" w:hanging="248"/>
      </w:pPr>
    </w:lvl>
    <w:lvl w:ilvl="2">
      <w:numFmt w:val="bullet"/>
      <w:lvlText w:val="•"/>
      <w:lvlJc w:val="left"/>
      <w:pPr>
        <w:ind w:left="3133" w:hanging="248"/>
      </w:pPr>
    </w:lvl>
    <w:lvl w:ilvl="3">
      <w:numFmt w:val="bullet"/>
      <w:lvlText w:val="•"/>
      <w:lvlJc w:val="left"/>
      <w:pPr>
        <w:ind w:left="4526" w:hanging="248"/>
      </w:pPr>
    </w:lvl>
    <w:lvl w:ilvl="4">
      <w:numFmt w:val="bullet"/>
      <w:lvlText w:val="•"/>
      <w:lvlJc w:val="left"/>
      <w:pPr>
        <w:ind w:left="5919" w:hanging="248"/>
      </w:pPr>
    </w:lvl>
    <w:lvl w:ilvl="5">
      <w:numFmt w:val="bullet"/>
      <w:lvlText w:val="•"/>
      <w:lvlJc w:val="left"/>
      <w:pPr>
        <w:ind w:left="7312" w:hanging="248"/>
      </w:pPr>
    </w:lvl>
    <w:lvl w:ilvl="6">
      <w:numFmt w:val="bullet"/>
      <w:lvlText w:val="•"/>
      <w:lvlJc w:val="left"/>
      <w:pPr>
        <w:ind w:left="8705" w:hanging="248"/>
      </w:pPr>
    </w:lvl>
    <w:lvl w:ilvl="7">
      <w:numFmt w:val="bullet"/>
      <w:lvlText w:val="•"/>
      <w:lvlJc w:val="left"/>
      <w:pPr>
        <w:ind w:left="10098" w:hanging="248"/>
      </w:pPr>
    </w:lvl>
    <w:lvl w:ilvl="8">
      <w:numFmt w:val="bullet"/>
      <w:lvlText w:val="•"/>
      <w:lvlJc w:val="left"/>
      <w:pPr>
        <w:ind w:left="11491" w:hanging="248"/>
      </w:pPr>
    </w:lvl>
  </w:abstractNum>
  <w:num w:numId="1" w16cid:durableId="884414356">
    <w:abstractNumId w:val="5"/>
  </w:num>
  <w:num w:numId="2" w16cid:durableId="556862153">
    <w:abstractNumId w:val="4"/>
  </w:num>
  <w:num w:numId="3" w16cid:durableId="1747800135">
    <w:abstractNumId w:val="3"/>
  </w:num>
  <w:num w:numId="4" w16cid:durableId="2006740287">
    <w:abstractNumId w:val="2"/>
  </w:num>
  <w:num w:numId="5" w16cid:durableId="881556581">
    <w:abstractNumId w:val="1"/>
  </w:num>
  <w:num w:numId="6" w16cid:durableId="17292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7FF"/>
    <w:rsid w:val="000D37B6"/>
    <w:rsid w:val="0018587D"/>
    <w:rsid w:val="001B55DB"/>
    <w:rsid w:val="001D168F"/>
    <w:rsid w:val="00206D6E"/>
    <w:rsid w:val="00227FD3"/>
    <w:rsid w:val="00283FCD"/>
    <w:rsid w:val="00290067"/>
    <w:rsid w:val="003300D6"/>
    <w:rsid w:val="0033371B"/>
    <w:rsid w:val="00364F01"/>
    <w:rsid w:val="0037630B"/>
    <w:rsid w:val="004369C7"/>
    <w:rsid w:val="004608A5"/>
    <w:rsid w:val="004D28B1"/>
    <w:rsid w:val="005A4115"/>
    <w:rsid w:val="005D018F"/>
    <w:rsid w:val="005F0C73"/>
    <w:rsid w:val="00630071"/>
    <w:rsid w:val="0068162E"/>
    <w:rsid w:val="00682964"/>
    <w:rsid w:val="006D513D"/>
    <w:rsid w:val="00736A1F"/>
    <w:rsid w:val="007D63B6"/>
    <w:rsid w:val="007F5C7F"/>
    <w:rsid w:val="009175FF"/>
    <w:rsid w:val="00A4157F"/>
    <w:rsid w:val="00A81905"/>
    <w:rsid w:val="00A95DAE"/>
    <w:rsid w:val="00B6478C"/>
    <w:rsid w:val="00B95126"/>
    <w:rsid w:val="00C14B3F"/>
    <w:rsid w:val="00CC37FF"/>
    <w:rsid w:val="00D744EF"/>
    <w:rsid w:val="00DA78DC"/>
    <w:rsid w:val="00DD47A1"/>
    <w:rsid w:val="00DF6FC4"/>
    <w:rsid w:val="00DF7205"/>
    <w:rsid w:val="00E426C2"/>
    <w:rsid w:val="00EC1C60"/>
    <w:rsid w:val="00F41EC7"/>
    <w:rsid w:val="00F61B18"/>
    <w:rsid w:val="00F77D42"/>
    <w:rsid w:val="00FB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2BB604"/>
  <w14:defaultImageDpi w14:val="0"/>
  <w15:docId w15:val="{77E72132-010B-4A61-A72E-DA21F5A7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460"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180" w:hanging="36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8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numbering" Target="numbering.xml"/>
  <Relationship Id="rId10" Type="http://schemas.openxmlformats.org/officeDocument/2006/relationships/footer" Target="footer2.xml"/>
  <Relationship Id="rId11" Type="http://schemas.openxmlformats.org/officeDocument/2006/relationships/header" Target="header3.xml"/>
  <Relationship Id="rId12" Type="http://schemas.openxmlformats.org/officeDocument/2006/relationships/footer" Target="footer3.xml"/>
  <Relationship Id="rId13" Type="http://schemas.openxmlformats.org/officeDocument/2006/relationships/fontTable" Target="fontTable.xml"/>
  <Relationship Id="rId14" Type="http://schemas.openxmlformats.org/officeDocument/2006/relationships/theme" Target="theme/theme1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header" Target="header1.xml"/>
  <Relationship Id="rId8" Type="http://schemas.openxmlformats.org/officeDocument/2006/relationships/header" Target="header2.xml"/>
  <Relationship Id="rId9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circulars may be defined in two parts, one to convey background, rationale, objective of a decision and the other to commu</vt:lpstr>
    </vt:vector>
  </TitlesOfParts>
  <Company>Hewlett-Packard Company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2016-03-07T06:08:00Z</dcterms:created>
  <dc:creator>1171</dc:creator>
  <lastModifiedBy>Jatin Rathod</lastModifiedBy>
  <dcterms:modified xsi:type="dcterms:W3CDTF">2022-11-07T11:20:00Z</dcterms:modified>
  <revision>46</revision>
  <dc:title>The circulars may be defined in two parts, one to convey background, rationale, objective of a decision and the other to commu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5f50f5-e953-4c63-867b-388561f41989_Enabled">
    <vt:lpwstr>true</vt:lpwstr>
  </property>
  <property fmtid="{D5CDD505-2E9C-101B-9397-08002B2CF9AE}" pid="3" name="MSIP_Label_305f50f5-e953-4c63-867b-388561f41989_SetDate">
    <vt:lpwstr>2022-11-04T11:36:21Z</vt:lpwstr>
  </property>
  <property fmtid="{D5CDD505-2E9C-101B-9397-08002B2CF9AE}" pid="4" name="MSIP_Label_305f50f5-e953-4c63-867b-388561f41989_Method">
    <vt:lpwstr>Privileged</vt:lpwstr>
  </property>
  <property fmtid="{D5CDD505-2E9C-101B-9397-08002B2CF9AE}" pid="5" name="MSIP_Label_305f50f5-e953-4c63-867b-388561f41989_Name">
    <vt:lpwstr>305f50f5-e953-4c63-867b-388561f41989</vt:lpwstr>
  </property>
  <property fmtid="{D5CDD505-2E9C-101B-9397-08002B2CF9AE}" pid="6" name="MSIP_Label_305f50f5-e953-4c63-867b-388561f41989_SiteId">
    <vt:lpwstr>fb8ed654-3195-4846-ac37-491dc8a2349e</vt:lpwstr>
  </property>
  <property fmtid="{D5CDD505-2E9C-101B-9397-08002B2CF9AE}" pid="7" name="MSIP_Label_305f50f5-e953-4c63-867b-388561f41989_ActionId">
    <vt:lpwstr>b10aad16-03f5-42ef-babe-9fc88cd6e5ec</vt:lpwstr>
  </property>
  <property fmtid="{D5CDD505-2E9C-101B-9397-08002B2CF9AE}" pid="8" name="MSIP_Label_305f50f5-e953-4c63-867b-388561f41989_ContentBits">
    <vt:lpwstr>0</vt:lpwstr>
  </property>
</Properties>
</file>