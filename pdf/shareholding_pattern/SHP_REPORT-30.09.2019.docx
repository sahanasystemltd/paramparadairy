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30-Sep-2019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Promoter and Promoter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7</w:t>
            </w:r>
          </w:p>
        </w:tc>
        <w:tc>
          <w:p>
            <w:r>
              <w:t>4310000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4310000</w:t>
            </w:r>
          </w:p>
        </w:tc>
        <w:tc>
          <w:p>
            <w:r>
              <w:t>61.48</w:t>
            </w:r>
          </w:p>
        </w:tc>
        <w:tc>
          <w:p>
            <w:r>
              <w:t>4310000</w:t>
            </w:r>
          </w:p>
        </w:tc>
        <w:tc>
          <w:p>
            <w:r>
              <w:t>0</w:t>
            </w:r>
          </w:p>
        </w:tc>
        <w:tc>
          <w:p>
            <w:r>
              <w:t>4310000</w:t>
            </w:r>
          </w:p>
        </w:tc>
        <w:tc>
          <w:p>
            <w:r>
              <w:t>61.48</w:t>
            </w:r>
          </w:p>
        </w:tc>
        <w:tc>
          <w:p>
            <w:r>
              <w:t>0</w:t>
            </w:r>
          </w:p>
        </w:tc>
        <w:tc>
          <w:p>
            <w:r>
              <w:t>61.48</w:t>
            </w:r>
          </w:p>
        </w:tc>
        <w:tc>
          <w:p>
            <w:r>
              <w:t>1424000</w:t>
            </w:r>
          </w:p>
        </w:tc>
        <w:tc>
          <w:p>
            <w:r>
              <w:t>33.04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4310000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140</w:t>
            </w:r>
          </w:p>
        </w:tc>
        <w:tc>
          <w:p>
            <w:r>
              <w:t>2700000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2700000</w:t>
            </w:r>
          </w:p>
        </w:tc>
        <w:tc>
          <w:p>
            <w:r>
              <w:t>38.52</w:t>
            </w:r>
          </w:p>
        </w:tc>
        <w:tc>
          <w:p>
            <w:r>
              <w:t>2700000</w:t>
            </w:r>
          </w:p>
        </w:tc>
        <w:tc>
          <w:p>
            <w:r>
              <w:t>0</w:t>
            </w:r>
          </w:p>
        </w:tc>
        <w:tc>
          <w:p>
            <w:r>
              <w:t>2700000</w:t>
            </w:r>
          </w:p>
        </w:tc>
        <w:tc>
          <w:p>
            <w:r>
              <w:t>38.52</w:t>
            </w:r>
          </w:p>
        </w:tc>
        <w:tc>
          <w:p>
            <w:r>
              <w:t>0</w:t>
            </w:r>
          </w:p>
        </w:tc>
        <w:tc>
          <w:p>
            <w:r>
              <w:t>38.52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2700000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147</w:t>
            </w:r>
          </w:p>
        </w:tc>
        <w:tc>
          <w:p>
            <w:r>
              <w:t>7010000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7010000</w:t>
            </w:r>
          </w:p>
        </w:tc>
        <w:tc>
          <w:p>
            <w:r>
              <w:t>100</w:t>
            </w:r>
          </w:p>
        </w:tc>
        <w:tc>
          <w:p>
            <w:r>
              <w:t>7010000</w:t>
            </w:r>
          </w:p>
        </w:tc>
        <w:tc>
          <w:p>
            <w:r>
              <w:t>0</w:t>
            </w:r>
          </w:p>
        </w:tc>
        <w:tc>
          <w:p>
            <w:r>
              <w:t>7010000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1424000</w:t>
            </w:r>
          </w:p>
        </w:tc>
        <w:tc>
          <w:p>
            <w:r>
              <w:t>20.31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7010000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673000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673000</w:t>
            </w:r>
          </w:p>
        </w:tc>
        <w:tc>
          <w:p>
            <w:r>
              <w:t>9.6</w:t>
            </w:r>
          </w:p>
        </w:tc>
        <w:tc>
          <w:p>
            <w:r>
              <w:t>673000</w:t>
            </w:r>
          </w:p>
        </w:tc>
        <w:tc>
          <w:p>
            <w:r>
              <w:t>0</w:t>
            </w:r>
          </w:p>
        </w:tc>
        <w:tc>
          <w:p>
            <w:r>
              <w:t>673000</w:t>
            </w:r>
          </w:p>
        </w:tc>
        <w:tc>
          <w:p>
            <w:r>
              <w:t>9.6</w:t>
            </w:r>
          </w:p>
        </w:tc>
        <w:tc>
          <w:p>
            <w:r>
              <w:t>0</w:t>
            </w:r>
          </w:p>
        </w:tc>
        <w:tc>
          <w:p>
            <w:r>
              <w:t>9.6</w:t>
            </w:r>
          </w:p>
        </w:tc>
        <w:tc>
          <w:p>
            <w:r>
              <w:t>484000</w:t>
            </w:r>
          </w:p>
        </w:tc>
        <w:tc>
          <w:p>
            <w:r>
              <w:t>71.92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673000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1</w:t>
            </w:r>
          </w:p>
        </w:tc>
        <w:tc>
          <w:p>
            <w:r>
              <w:t>673000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673000</w:t>
            </w:r>
          </w:p>
        </w:tc>
        <w:tc>
          <w:p>
            <w:r>
              <w:t>9.6</w:t>
            </w:r>
          </w:p>
        </w:tc>
        <w:tc>
          <w:p>
            <w:r>
              <w:t>673000</w:t>
            </w:r>
          </w:p>
        </w:tc>
        <w:tc>
          <w:p>
            <w:r>
              <w:t>0</w:t>
            </w:r>
          </w:p>
        </w:tc>
        <w:tc>
          <w:p>
            <w:r>
              <w:t>673000</w:t>
            </w:r>
          </w:p>
        </w:tc>
        <w:tc>
          <w:p>
            <w:r>
              <w:t>9.6</w:t>
            </w:r>
          </w:p>
        </w:tc>
        <w:tc>
          <w:p>
            <w:r>
              <w:t>0</w:t>
            </w:r>
          </w:p>
        </w:tc>
        <w:tc>
          <w:p>
            <w:r>
              <w:t>9.6</w:t>
            </w:r>
          </w:p>
        </w:tc>
        <w:tc>
          <w:p>
            <w:r>
              <w:t>484000</w:t>
            </w:r>
          </w:p>
        </w:tc>
        <w:tc>
          <w:p>
            <w:r>
              <w:t>71.92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673000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51.88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51.88</w:t>
            </w:r>
          </w:p>
        </w:tc>
        <w:tc>
          <w:p>
            <w:r>
              <w:t>0</w:t>
            </w:r>
          </w:p>
        </w:tc>
        <w:tc>
          <w:p>
            <w:r>
              <w:t>51.88</w:t>
            </w:r>
          </w:p>
        </w:tc>
        <w:tc>
          <w:p>
            <w:r>
              <w:t>940000</w:t>
            </w:r>
          </w:p>
        </w:tc>
        <w:tc>
          <w:p>
            <w:r>
              <w:t>25.85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3637000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51.88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51.88</w:t>
            </w:r>
          </w:p>
        </w:tc>
        <w:tc>
          <w:p>
            <w:r>
              <w:t>0</w:t>
            </w:r>
          </w:p>
        </w:tc>
        <w:tc>
          <w:p>
            <w:r>
              <w:t>51.88</w:t>
            </w:r>
          </w:p>
        </w:tc>
        <w:tc>
          <w:p>
            <w:r>
              <w:t>940000</w:t>
            </w:r>
          </w:p>
        </w:tc>
        <w:tc>
          <w:p>
            <w:r>
              <w:t>25.85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3637000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1</w:t>
            </w:r>
          </w:p>
        </w:tc>
        <w:tc>
          <w:p>
            <w:r>
              <w:t>3632600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3632600</w:t>
            </w:r>
          </w:p>
        </w:tc>
        <w:tc>
          <w:p>
            <w:r>
              <w:t>51.82</w:t>
            </w:r>
          </w:p>
        </w:tc>
        <w:tc>
          <w:p>
            <w:r>
              <w:t>3632600</w:t>
            </w:r>
          </w:p>
        </w:tc>
        <w:tc>
          <w:p>
            <w:r>
              <w:t>0</w:t>
            </w:r>
          </w:p>
        </w:tc>
        <w:tc>
          <w:p>
            <w:r>
              <w:t>3632600</w:t>
            </w:r>
          </w:p>
        </w:tc>
        <w:tc>
          <w:p>
            <w:r>
              <w:t>51.82</w:t>
            </w:r>
          </w:p>
        </w:tc>
        <w:tc>
          <w:p>
            <w:r>
              <w:t>0</w:t>
            </w:r>
          </w:p>
        </w:tc>
        <w:tc>
          <w:p>
            <w:r>
              <w:t>51.82</w:t>
            </w:r>
          </w:p>
        </w:tc>
        <w:tc>
          <w:p>
            <w:r>
              <w:t>940000</w:t>
            </w:r>
          </w:p>
        </w:tc>
        <w:tc>
          <w:p>
            <w:r>
              <w:t>25.88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3632600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4310000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4310000</w:t>
            </w:r>
          </w:p>
        </w:tc>
        <w:tc>
          <w:p>
            <w:r>
              <w:t>61.48</w:t>
            </w:r>
          </w:p>
        </w:tc>
        <w:tc>
          <w:p>
            <w:r>
              <w:t>4310000</w:t>
            </w:r>
          </w:p>
        </w:tc>
        <w:tc>
          <w:p>
            <w:r>
              <w:t>0</w:t>
            </w:r>
          </w:p>
        </w:tc>
        <w:tc>
          <w:p>
            <w:r>
              <w:t>4310000</w:t>
            </w:r>
          </w:p>
        </w:tc>
        <w:tc>
          <w:p>
            <w:r>
              <w:t>61.48</w:t>
            </w:r>
          </w:p>
        </w:tc>
        <w:tc>
          <w:p>
            <w:r>
              <w:t>0</w:t>
            </w:r>
          </w:p>
        </w:tc>
        <w:tc>
          <w:p>
            <w:r>
              <w:t>61.48</w:t>
            </w:r>
          </w:p>
        </w:tc>
        <w:tc>
          <w:p>
            <w:r>
              <w:t>1424000</w:t>
            </w:r>
          </w:p>
        </w:tc>
        <w:tc>
          <w:p>
            <w:r>
              <w:t>33.04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4310000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4310000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4310000</w:t>
            </w:r>
          </w:p>
        </w:tc>
        <w:tc>
          <w:p>
            <w:r>
              <w:t>61.48</w:t>
            </w:r>
          </w:p>
        </w:tc>
        <w:tc>
          <w:p>
            <w:r>
              <w:t>4310000</w:t>
            </w:r>
          </w:p>
        </w:tc>
        <w:tc>
          <w:p>
            <w:r>
              <w:t>0</w:t>
            </w:r>
          </w:p>
        </w:tc>
        <w:tc>
          <w:p>
            <w:r>
              <w:t>4310000</w:t>
            </w:r>
          </w:p>
        </w:tc>
        <w:tc>
          <w:p>
            <w:r>
              <w:t>61.48</w:t>
            </w:r>
          </w:p>
        </w:tc>
        <w:tc>
          <w:p>
            <w:r>
              <w:t>0</w:t>
            </w:r>
          </w:p>
        </w:tc>
        <w:tc>
          <w:p>
            <w:r>
              <w:t>61.48</w:t>
            </w:r>
          </w:p>
        </w:tc>
        <w:tc>
          <w:p>
            <w:r>
              <w:t>1424000</w:t>
            </w:r>
          </w:p>
        </w:tc>
        <w:tc>
          <w:p>
            <w:r>
              <w:t>33.04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4310000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Funds/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Insurance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Central Government/ State Government(s)/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-</w:t>
            </w:r>
          </w:p>
        </w:tc>
        <w:tc>
          <w:p>
            <w:r>
              <w:t/>
            </w:r>
          </w:p>
        </w:tc>
        <w:tc>
          <w:p>
            <w:r>
              <w:t>132</w:t>
            </w:r>
          </w:p>
        </w:tc>
        <w:tc>
          <w:p>
            <w:r>
              <w:t>2396000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2396000</w:t>
            </w:r>
          </w:p>
        </w:tc>
        <w:tc>
          <w:p>
            <w:r>
              <w:t>34.18</w:t>
            </w:r>
          </w:p>
        </w:tc>
        <w:tc>
          <w:p>
            <w:r>
              <w:t>2396000</w:t>
            </w:r>
          </w:p>
        </w:tc>
        <w:tc>
          <w:p>
            <w:r>
              <w:t>0</w:t>
            </w:r>
          </w:p>
        </w:tc>
        <w:tc>
          <w:p>
            <w:r>
              <w:t>2396000</w:t>
            </w:r>
          </w:p>
        </w:tc>
        <w:tc>
          <w:p>
            <w:r>
              <w:t>34.18</w:t>
            </w:r>
          </w:p>
        </w:tc>
        <w:tc>
          <w:p>
            <w:r>
              <w:t>0</w:t>
            </w:r>
          </w:p>
        </w:tc>
        <w:tc>
          <w:p>
            <w:r>
              <w:t>34.18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2396000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Individual shareholders holding nominal share capital up to Rs. 2 lakhs.</w:t>
            </w:r>
          </w:p>
        </w:tc>
        <w:tc>
          <w:p>
            <w:r>
              <w:t/>
            </w:r>
          </w:p>
        </w:tc>
        <w:tc>
          <w:p>
            <w:r>
              <w:t>110</w:t>
            </w:r>
          </w:p>
        </w:tc>
        <w:tc>
          <w:p>
            <w:r>
              <w:t>1024000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1024000</w:t>
            </w:r>
          </w:p>
        </w:tc>
        <w:tc>
          <w:p>
            <w:r>
              <w:t>14.61</w:t>
            </w:r>
          </w:p>
        </w:tc>
        <w:tc>
          <w:p>
            <w:r>
              <w:t>1024000</w:t>
            </w:r>
          </w:p>
        </w:tc>
        <w:tc>
          <w:p>
            <w:r>
              <w:t>0</w:t>
            </w:r>
          </w:p>
        </w:tc>
        <w:tc>
          <w:p>
            <w:r>
              <w:t>1024000</w:t>
            </w:r>
          </w:p>
        </w:tc>
        <w:tc>
          <w:p>
            <w:r>
              <w:t>14.61</w:t>
            </w:r>
          </w:p>
        </w:tc>
        <w:tc>
          <w:p>
            <w:r>
              <w:t>0</w:t>
            </w:r>
          </w:p>
        </w:tc>
        <w:tc>
          <w:p>
            <w:r>
              <w:t>14.61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1024000</w:t>
            </w:r>
          </w:p>
        </w:tc>
      </w:tr>
      <w:tr>
        <w:tc>
          <w:p>
            <w:r>
              <w:t>ii</w:t>
            </w:r>
          </w:p>
        </w:tc>
        <w:tc>
          <w:p>
            <w:r>
              <w:t>Individual shareholders holding nominal share capital in excess of Rs. 2 lakhs.</w:t>
            </w:r>
          </w:p>
        </w:tc>
        <w:tc>
          <w:p>
            <w:r>
              <w:t/>
            </w:r>
          </w:p>
        </w:tc>
        <w:tc>
          <w:p>
            <w:r>
              <w:t>22</w:t>
            </w:r>
          </w:p>
        </w:tc>
        <w:tc>
          <w:p>
            <w:r>
              <w:t>1372000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1372000</w:t>
            </w:r>
          </w:p>
        </w:tc>
        <w:tc>
          <w:p>
            <w:r>
              <w:t>19.57</w:t>
            </w:r>
          </w:p>
        </w:tc>
        <w:tc>
          <w:p>
            <w:r>
              <w:t>1372000</w:t>
            </w:r>
          </w:p>
        </w:tc>
        <w:tc>
          <w:p>
            <w:r>
              <w:t>0</w:t>
            </w:r>
          </w:p>
        </w:tc>
        <w:tc>
          <w:p>
            <w:r>
              <w:t>1372000</w:t>
            </w:r>
          </w:p>
        </w:tc>
        <w:tc>
          <w:p>
            <w:r>
              <w:t>19.57</w:t>
            </w:r>
          </w:p>
        </w:tc>
        <w:tc>
          <w:p>
            <w:r>
              <w:t>0</w:t>
            </w:r>
          </w:p>
        </w:tc>
        <w:tc>
          <w:p>
            <w:r>
              <w:t>19.57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1372000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JAINESH LAHERACHANDBHAI DOSHI</w:t>
            </w:r>
          </w:p>
        </w:tc>
        <w:tc>
          <w:p>
            <w:r>
              <w:t>AYGPD9328N</w:t>
            </w:r>
          </w:p>
        </w:tc>
        <w:tc>
          <w:p>
            <w:r>
              <w:t>1</w:t>
            </w:r>
          </w:p>
        </w:tc>
        <w:tc>
          <w:p>
            <w:r>
              <w:t>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88000</w:t>
            </w:r>
          </w:p>
        </w:tc>
        <w:tc>
          <w:p>
            <w:r>
              <w:t>1.26</w:t>
            </w:r>
          </w:p>
        </w:tc>
        <w:tc>
          <w:p>
            <w:r>
              <w:t>88000</w:t>
            </w:r>
          </w:p>
        </w:tc>
        <w:tc>
          <w:p>
            <w:r>
              <w:t>0</w:t>
            </w:r>
          </w:p>
        </w:tc>
        <w:tc>
          <w:p>
            <w:r>
              <w:t>88000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NIRAJ NAGINDAS SHAH</w:t>
            </w:r>
          </w:p>
        </w:tc>
        <w:tc>
          <w:p>
            <w:r>
              <w:t>AMXPS7824F</w:t>
            </w:r>
          </w:p>
        </w:tc>
        <w:tc>
          <w:p>
            <w:r>
              <w:t>1</w:t>
            </w:r>
          </w:p>
        </w:tc>
        <w:tc>
          <w:p>
            <w:r>
              <w:t>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88000</w:t>
            </w:r>
          </w:p>
        </w:tc>
        <w:tc>
          <w:p>
            <w:r>
              <w:t>1.26</w:t>
            </w:r>
          </w:p>
        </w:tc>
        <w:tc>
          <w:p>
            <w:r>
              <w:t>88000</w:t>
            </w:r>
          </w:p>
        </w:tc>
        <w:tc>
          <w:p>
            <w:r>
              <w:t>0</w:t>
            </w:r>
          </w:p>
        </w:tc>
        <w:tc>
          <w:p>
            <w:r>
              <w:t>88000</w:t>
            </w:r>
          </w:p>
        </w:tc>
        <w:tc>
          <w:p>
            <w:r>
              <w:t>1.26</w:t>
            </w:r>
          </w:p>
        </w:tc>
        <w:tc>
          <w:p>
            <w:r>
              <w:t>0</w:t>
            </w:r>
          </w:p>
        </w:tc>
        <w:tc>
          <w:p>
            <w:r>
              <w:t>1.26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NISHA JIGARBHAI SHAH</w:t>
            </w:r>
          </w:p>
        </w:tc>
        <w:tc>
          <w:p>
            <w:r>
              <w:t>APDPS5367L</w:t>
            </w:r>
          </w:p>
        </w:tc>
        <w:tc>
          <w:p>
            <w:r>
              <w:t>1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RAKHI NIRAJ SHAH</w:t>
            </w:r>
          </w:p>
        </w:tc>
        <w:tc>
          <w:p>
            <w:r>
              <w:t>AYOPS4007P</w:t>
            </w:r>
          </w:p>
        </w:tc>
        <w:tc>
          <w:p>
            <w:r>
              <w:t>1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SHILPABEN PRAMODBHAI SHAH</w:t>
            </w:r>
          </w:p>
        </w:tc>
        <w:tc>
          <w:p>
            <w:r>
              <w:t>FRVPS1710Q</w:t>
            </w:r>
          </w:p>
        </w:tc>
        <w:tc>
          <w:p>
            <w:r>
              <w:t>1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1.48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TEJAS HARSHADBHAI PATEL</w:t>
            </w:r>
          </w:p>
        </w:tc>
        <w:tc>
          <w:p>
            <w:r>
              <w:t>BCRPP0368N</w:t>
            </w:r>
          </w:p>
        </w:tc>
        <w:tc>
          <w:p>
            <w:r>
              <w:t>1</w:t>
            </w:r>
          </w:p>
        </w:tc>
        <w:tc>
          <w:p>
            <w:r>
              <w:t>160000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160000</w:t>
            </w:r>
          </w:p>
        </w:tc>
        <w:tc>
          <w:p>
            <w:r>
              <w:t>2.28</w:t>
            </w:r>
          </w:p>
        </w:tc>
        <w:tc>
          <w:p>
            <w:r>
              <w:t>160000</w:t>
            </w:r>
          </w:p>
        </w:tc>
        <w:tc>
          <w:p>
            <w:r>
              <w:t>0</w:t>
            </w:r>
          </w:p>
        </w:tc>
        <w:tc>
          <w:p>
            <w:r>
              <w:t>160000</w:t>
            </w:r>
          </w:p>
        </w:tc>
        <w:tc>
          <w:p>
            <w:r>
              <w:t>2.28</w:t>
            </w:r>
          </w:p>
        </w:tc>
        <w:tc>
          <w:p>
            <w:r>
              <w:t>0</w:t>
            </w:r>
          </w:p>
        </w:tc>
        <w:tc>
          <w:p>
            <w:r>
              <w:t>2.28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160000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VISHAL TALSIBHAI MONPARA</w:t>
            </w:r>
          </w:p>
        </w:tc>
        <w:tc>
          <w:p>
            <w:r>
              <w:t>AFVPM5714K</w:t>
            </w:r>
          </w:p>
        </w:tc>
        <w:tc>
          <w:p>
            <w:r>
              <w:t>1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1.94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1.94</w:t>
            </w:r>
          </w:p>
        </w:tc>
        <w:tc>
          <w:p>
            <w:r>
              <w:t>0</w:t>
            </w:r>
          </w:p>
        </w:tc>
        <w:tc>
          <w:p>
            <w:r>
              <w:t>1.94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NIRAJ NAGINDAS SHAH</w:t>
            </w:r>
          </w:p>
        </w:tc>
        <w:tc>
          <w:p>
            <w:r>
              <w:t>AAQHS6455K</w:t>
            </w:r>
          </w:p>
        </w:tc>
        <w:tc>
          <w:p>
            <w:r>
              <w:t>1</w:t>
            </w:r>
          </w:p>
        </w:tc>
        <w:tc>
          <w:p>
            <w:r>
              <w:t>112000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112000</w:t>
            </w:r>
          </w:p>
        </w:tc>
        <w:tc>
          <w:p>
            <w:r>
              <w:t>1.6</w:t>
            </w:r>
          </w:p>
        </w:tc>
        <w:tc>
          <w:p>
            <w:r>
              <w:t>112000</w:t>
            </w:r>
          </w:p>
        </w:tc>
        <w:tc>
          <w:p>
            <w:r>
              <w:t>0</w:t>
            </w:r>
          </w:p>
        </w:tc>
        <w:tc>
          <w:p>
            <w:r>
              <w:t>112000</w:t>
            </w:r>
          </w:p>
        </w:tc>
        <w:tc>
          <w:p>
            <w:r>
              <w:t>1.6</w:t>
            </w:r>
          </w:p>
        </w:tc>
        <w:tc>
          <w:p>
            <w:r>
              <w:t>0</w:t>
            </w:r>
          </w:p>
        </w:tc>
        <w:tc>
          <w:p>
            <w:r>
              <w:t>1.6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112000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Employee Trusts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8</w:t>
            </w:r>
          </w:p>
        </w:tc>
        <w:tc>
          <w:p>
            <w:r>
              <w:t>304000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304000</w:t>
            </w:r>
          </w:p>
        </w:tc>
        <w:tc>
          <w:p>
            <w:r>
              <w:t>4.34</w:t>
            </w:r>
          </w:p>
        </w:tc>
        <w:tc>
          <w:p>
            <w:r>
              <w:t>304000</w:t>
            </w:r>
          </w:p>
        </w:tc>
        <w:tc>
          <w:p>
            <w:r>
              <w:t>0</w:t>
            </w:r>
          </w:p>
        </w:tc>
        <w:tc>
          <w:p>
            <w:r>
              <w:t>304000</w:t>
            </w:r>
          </w:p>
        </w:tc>
        <w:tc>
          <w:p>
            <w:r>
              <w:t>4.34</w:t>
            </w:r>
          </w:p>
        </w:tc>
        <w:tc>
          <w:p>
            <w:r>
              <w:t>0</w:t>
            </w:r>
          </w:p>
        </w:tc>
        <w:tc>
          <w:p>
            <w:r>
              <w:t>4.34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304000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Clearing member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152000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152000</w:t>
            </w:r>
          </w:p>
        </w:tc>
        <w:tc>
          <w:p>
            <w:r>
              <w:t>2.17</w:t>
            </w:r>
          </w:p>
        </w:tc>
        <w:tc>
          <w:p>
            <w:r>
              <w:t>152000</w:t>
            </w:r>
          </w:p>
        </w:tc>
        <w:tc>
          <w:p>
            <w:r>
              <w:t>0</w:t>
            </w:r>
          </w:p>
        </w:tc>
        <w:tc>
          <w:p>
            <w:r>
              <w:t>152000</w:t>
            </w:r>
          </w:p>
        </w:tc>
        <w:tc>
          <w:p>
            <w:r>
              <w:t>2.17</w:t>
            </w:r>
          </w:p>
        </w:tc>
        <w:tc>
          <w:p>
            <w:r>
              <w:t>0</w:t>
            </w:r>
          </w:p>
        </w:tc>
        <w:tc>
          <w:p>
            <w:r>
              <w:t>2.17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BHARATVMODIYA HUF</w:t>
            </w:r>
          </w:p>
        </w:tc>
        <w:tc>
          <w:p>
            <w:r>
              <w:t>AAIHB4067L</w:t>
            </w:r>
          </w:p>
        </w:tc>
        <w:tc>
          <w:p>
            <w:r>
              <w:t>1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ANAND SHYAMSUNDER DAGA</w:t>
            </w:r>
          </w:p>
        </w:tc>
        <w:tc>
          <w:p>
            <w:r>
              <w:t>AAEHA9088E</w:t>
            </w:r>
          </w:p>
        </w:tc>
        <w:tc>
          <w:p>
            <w:r>
              <w:t>1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140</w:t>
            </w:r>
          </w:p>
        </w:tc>
        <w:tc>
          <w:p>
            <w:r>
              <w:t>2700000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2700000</w:t>
            </w:r>
          </w:p>
        </w:tc>
        <w:tc>
          <w:p>
            <w:r>
              <w:t>38.52</w:t>
            </w:r>
          </w:p>
        </w:tc>
        <w:tc>
          <w:p>
            <w:r>
              <w:t>2700000</w:t>
            </w:r>
          </w:p>
        </w:tc>
        <w:tc>
          <w:p>
            <w:r>
              <w:t>0</w:t>
            </w:r>
          </w:p>
        </w:tc>
        <w:tc>
          <w:p>
            <w:r>
              <w:t>2700000</w:t>
            </w:r>
          </w:p>
        </w:tc>
        <w:tc>
          <w:p>
            <w:r>
              <w:t>38.52</w:t>
            </w:r>
          </w:p>
        </w:tc>
        <w:tc>
          <w:p>
            <w:r>
              <w:t>0</w:t>
            </w:r>
          </w:p>
        </w:tc>
        <w:tc>
          <w:p>
            <w:r>
              <w:t>38.52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2700000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 (B)(1)+(B)(2)+(B)(3)</w:t>
            </w:r>
          </w:p>
        </w:tc>
        <w:tc>
          <w:p>
            <w:r>
              <w:t/>
            </w:r>
          </w:p>
        </w:tc>
        <w:tc>
          <w:p>
            <w:r>
              <w:t>140</w:t>
            </w:r>
          </w:p>
        </w:tc>
        <w:tc>
          <w:p>
            <w:r>
              <w:t>2700000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2700000</w:t>
            </w:r>
          </w:p>
        </w:tc>
        <w:tc>
          <w:p>
            <w:r>
              <w:t>38.52</w:t>
            </w:r>
          </w:p>
        </w:tc>
        <w:tc>
          <w:p>
            <w:r>
              <w:t>2700000</w:t>
            </w:r>
          </w:p>
        </w:tc>
        <w:tc>
          <w:p>
            <w:r>
              <w:t>0</w:t>
            </w:r>
          </w:p>
        </w:tc>
        <w:tc>
          <w:p>
            <w:r>
              <w:t>2700000</w:t>
            </w:r>
          </w:p>
        </w:tc>
        <w:tc>
          <w:p>
            <w:r>
              <w:t>38.52</w:t>
            </w:r>
          </w:p>
        </w:tc>
        <w:tc>
          <w:p>
            <w:r>
              <w:t>0</w:t>
            </w:r>
          </w:p>
        </w:tc>
        <w:tc>
          <w:p>
            <w:r>
              <w:t>38.52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2700000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