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31-Mar-2018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8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1136500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176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35.15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616000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184</w:t>
            </w:r>
          </w:p>
        </w:tc>
        <w:tc>
          <w:p>
            <w:r>
              <w:t>1752500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1752500</w:t>
            </w:r>
          </w:p>
        </w:tc>
        <w:tc>
          <w:p>
            <w:r>
              <w:t>100</w:t>
            </w:r>
          </w:p>
        </w:tc>
        <w:tc>
          <w:p>
            <w:r>
              <w:t>1752500</w:t>
            </w:r>
          </w:p>
        </w:tc>
        <w:tc>
          <w:p>
            <w:r>
              <w:t>0</w:t>
            </w:r>
          </w:p>
        </w:tc>
        <w:tc>
          <w:p>
            <w:r>
              <w:t>1752500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1752500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710180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710180</w:t>
            </w:r>
          </w:p>
        </w:tc>
        <w:tc>
          <w:p>
            <w:r>
              <w:t>40.52</w:t>
            </w:r>
          </w:p>
        </w:tc>
        <w:tc>
          <w:p>
            <w:r>
              <w:t>710180</w:t>
            </w:r>
          </w:p>
        </w:tc>
        <w:tc>
          <w:p>
            <w:r>
              <w:t>0</w:t>
            </w:r>
          </w:p>
        </w:tc>
        <w:tc>
          <w:p>
            <w:r>
              <w:t>710180</w:t>
            </w:r>
          </w:p>
        </w:tc>
        <w:tc>
          <w:p>
            <w:r>
              <w:t>40.52</w:t>
            </w:r>
          </w:p>
        </w:tc>
        <w:tc>
          <w:p>
            <w:r>
              <w:t>0</w:t>
            </w:r>
          </w:p>
        </w:tc>
        <w:tc>
          <w:p>
            <w:r>
              <w:t>40.52</w:t>
            </w:r>
          </w:p>
        </w:tc>
        <w:tc>
          <w:p>
            <w:r>
              <w:t>710180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710180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1</w:t>
            </w:r>
          </w:p>
        </w:tc>
        <w:tc>
          <w:p>
            <w:r>
              <w:t>482930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482930</w:t>
            </w:r>
          </w:p>
        </w:tc>
        <w:tc>
          <w:p>
            <w:r>
              <w:t>27.56</w:t>
            </w:r>
          </w:p>
        </w:tc>
        <w:tc>
          <w:p>
            <w:r>
              <w:t>482930</w:t>
            </w:r>
          </w:p>
        </w:tc>
        <w:tc>
          <w:p>
            <w:r>
              <w:t>0</w:t>
            </w:r>
          </w:p>
        </w:tc>
        <w:tc>
          <w:p>
            <w:r>
              <w:t>482930</w:t>
            </w:r>
          </w:p>
        </w:tc>
        <w:tc>
          <w:p>
            <w:r>
              <w:t>27.56</w:t>
            </w:r>
          </w:p>
        </w:tc>
        <w:tc>
          <w:p>
            <w:r>
              <w:t>0</w:t>
            </w:r>
          </w:p>
        </w:tc>
        <w:tc>
          <w:p>
            <w:r>
              <w:t>27.56</w:t>
            </w:r>
          </w:p>
        </w:tc>
        <w:tc>
          <w:p>
            <w:r>
              <w:t>482930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482930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0</w:t>
            </w:r>
          </w:p>
        </w:tc>
        <w:tc>
          <w:p>
            <w:r>
              <w:t>12.97</w:t>
            </w:r>
          </w:p>
        </w:tc>
        <w:tc>
          <w:p>
            <w:r>
              <w:t>227250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227250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426320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426320</w:t>
            </w:r>
          </w:p>
        </w:tc>
        <w:tc>
          <w:p>
            <w:r>
              <w:t>24.33</w:t>
            </w:r>
          </w:p>
        </w:tc>
        <w:tc>
          <w:p>
            <w:r>
              <w:t>426320</w:t>
            </w:r>
          </w:p>
        </w:tc>
        <w:tc>
          <w:p>
            <w:r>
              <w:t>0</w:t>
            </w:r>
          </w:p>
        </w:tc>
        <w:tc>
          <w:p>
            <w:r>
              <w:t>426320</w:t>
            </w:r>
          </w:p>
        </w:tc>
        <w:tc>
          <w:p>
            <w:r>
              <w:t>24.33</w:t>
            </w:r>
          </w:p>
        </w:tc>
        <w:tc>
          <w:p>
            <w:r>
              <w:t>0</w:t>
            </w:r>
          </w:p>
        </w:tc>
        <w:tc>
          <w:p>
            <w:r>
              <w:t>24.33</w:t>
            </w:r>
          </w:p>
        </w:tc>
        <w:tc>
          <w:p>
            <w:r>
              <w:t>426320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426320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426320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426320</w:t>
            </w:r>
          </w:p>
        </w:tc>
        <w:tc>
          <w:p>
            <w:r>
              <w:t>24.33</w:t>
            </w:r>
          </w:p>
        </w:tc>
        <w:tc>
          <w:p>
            <w:r>
              <w:t>426320</w:t>
            </w:r>
          </w:p>
        </w:tc>
        <w:tc>
          <w:p>
            <w:r>
              <w:t>0</w:t>
            </w:r>
          </w:p>
        </w:tc>
        <w:tc>
          <w:p>
            <w:r>
              <w:t>426320</w:t>
            </w:r>
          </w:p>
        </w:tc>
        <w:tc>
          <w:p>
            <w:r>
              <w:t>24.33</w:t>
            </w:r>
          </w:p>
        </w:tc>
        <w:tc>
          <w:p>
            <w:r>
              <w:t>0</w:t>
            </w:r>
          </w:p>
        </w:tc>
        <w:tc>
          <w:p>
            <w:r>
              <w:t>24.33</w:t>
            </w:r>
          </w:p>
        </w:tc>
        <w:tc>
          <w:p>
            <w:r>
              <w:t>426320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426320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ZALAK PURVESH PARIKH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425220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425220</w:t>
            </w:r>
          </w:p>
        </w:tc>
        <w:tc>
          <w:p>
            <w:r>
              <w:t>24.26</w:t>
            </w:r>
          </w:p>
        </w:tc>
        <w:tc>
          <w:p>
            <w:r>
              <w:t>425220</w:t>
            </w:r>
          </w:p>
        </w:tc>
        <w:tc>
          <w:p>
            <w:r>
              <w:t>0</w:t>
            </w:r>
          </w:p>
        </w:tc>
        <w:tc>
          <w:p>
            <w:r>
              <w:t>425220</w:t>
            </w:r>
          </w:p>
        </w:tc>
        <w:tc>
          <w:p>
            <w:r>
              <w:t>24.26</w:t>
            </w:r>
          </w:p>
        </w:tc>
        <w:tc>
          <w:p>
            <w:r>
              <w:t>0</w:t>
            </w:r>
          </w:p>
        </w:tc>
        <w:tc>
          <w:p>
            <w:r>
              <w:t>24.26</w:t>
            </w:r>
          </w:p>
        </w:tc>
        <w:tc>
          <w:p>
            <w:r>
              <w:t>425220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425220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1136500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0</w:t>
            </w:r>
          </w:p>
        </w:tc>
        <w:tc>
          <w:p>
            <w:r>
              <w:t>1136500</w:t>
            </w:r>
          </w:p>
        </w:tc>
        <w:tc>
          <w:p>
            <w:r>
              <w:t>64.85</w:t>
            </w:r>
          </w:p>
        </w:tc>
        <w:tc>
          <w:p>
            <w:r>
              <w:t>0</w:t>
            </w:r>
          </w:p>
        </w:tc>
        <w:tc>
          <w:p>
            <w:r>
              <w:t>64.85</w:t>
            </w:r>
          </w:p>
        </w:tc>
        <w:tc>
          <w:p>
            <w:r>
              <w:t>1136500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1136500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165</w:t>
            </w:r>
          </w:p>
        </w:tc>
        <w:tc>
          <w:p>
            <w:r>
              <w:t>530000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530000</w:t>
            </w:r>
          </w:p>
        </w:tc>
        <w:tc>
          <w:p>
            <w:r>
              <w:t>30.24</w:t>
            </w:r>
          </w:p>
        </w:tc>
        <w:tc>
          <w:p>
            <w:r>
              <w:t>530000</w:t>
            </w:r>
          </w:p>
        </w:tc>
        <w:tc>
          <w:p>
            <w:r>
              <w:t>0</w:t>
            </w:r>
          </w:p>
        </w:tc>
        <w:tc>
          <w:p>
            <w:r>
              <w:t>530000</w:t>
            </w:r>
          </w:p>
        </w:tc>
        <w:tc>
          <w:p>
            <w:r>
              <w:t>30.24</w:t>
            </w:r>
          </w:p>
        </w:tc>
        <w:tc>
          <w:p>
            <w:r>
              <w:t>0</w:t>
            </w:r>
          </w:p>
        </w:tc>
        <w:tc>
          <w:p>
            <w:r>
              <w:t>30.24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530000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165</w:t>
            </w:r>
          </w:p>
        </w:tc>
        <w:tc>
          <w:p>
            <w:r>
              <w:t>530000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530000</w:t>
            </w:r>
          </w:p>
        </w:tc>
        <w:tc>
          <w:p>
            <w:r>
              <w:t>30.24</w:t>
            </w:r>
          </w:p>
        </w:tc>
        <w:tc>
          <w:p>
            <w:r>
              <w:t>530000</w:t>
            </w:r>
          </w:p>
        </w:tc>
        <w:tc>
          <w:p>
            <w:r>
              <w:t>0</w:t>
            </w:r>
          </w:p>
        </w:tc>
        <w:tc>
          <w:p>
            <w:r>
              <w:t>530000</w:t>
            </w:r>
          </w:p>
        </w:tc>
        <w:tc>
          <w:p>
            <w:r>
              <w:t>30.24</w:t>
            </w:r>
          </w:p>
        </w:tc>
        <w:tc>
          <w:p>
            <w:r>
              <w:t>0</w:t>
            </w:r>
          </w:p>
        </w:tc>
        <w:tc>
          <w:p>
            <w:r>
              <w:t>30.24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530000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PARULBEN JIGNESHKUMAR SHAH</w:t>
            </w:r>
          </w:p>
        </w:tc>
        <w:tc>
          <w:p>
            <w:r>
              <w:t>AMJPS8913K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ANAND SHYAMSUNDER DAGA</w:t>
            </w:r>
          </w:p>
        </w:tc>
        <w:tc>
          <w:p>
            <w:r>
              <w:t>AAEHA9088E</w:t>
            </w:r>
          </w:p>
        </w:tc>
        <w:tc>
          <w:p>
            <w:r>
              <w:t>1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BHARATVMODIYA HUF</w:t>
            </w:r>
          </w:p>
        </w:tc>
        <w:tc>
          <w:p>
            <w:r>
              <w:t>AAIHB4067L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86000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86000</w:t>
            </w:r>
          </w:p>
        </w:tc>
        <w:tc>
          <w:p>
            <w:r>
              <w:t>4.91</w:t>
            </w:r>
          </w:p>
        </w:tc>
        <w:tc>
          <w:p>
            <w:r>
              <w:t>86000</w:t>
            </w:r>
          </w:p>
        </w:tc>
        <w:tc>
          <w:p>
            <w:r>
              <w:t>0</w:t>
            </w:r>
          </w:p>
        </w:tc>
        <w:tc>
          <w:p>
            <w:r>
              <w:t>86000</w:t>
            </w:r>
          </w:p>
        </w:tc>
        <w:tc>
          <w:p>
            <w:r>
              <w:t>4.91</w:t>
            </w:r>
          </w:p>
        </w:tc>
        <w:tc>
          <w:p>
            <w:r>
              <w:t>0</w:t>
            </w:r>
          </w:p>
        </w:tc>
        <w:tc>
          <w:p>
            <w:r>
              <w:t>4.91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66000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66000</w:t>
            </w:r>
          </w:p>
        </w:tc>
        <w:tc>
          <w:p>
            <w:r>
              <w:t>3.77</w:t>
            </w:r>
          </w:p>
        </w:tc>
        <w:tc>
          <w:p>
            <w:r>
              <w:t>66000</w:t>
            </w:r>
          </w:p>
        </w:tc>
        <w:tc>
          <w:p>
            <w:r>
              <w:t>0</w:t>
            </w:r>
          </w:p>
        </w:tc>
        <w:tc>
          <w:p>
            <w:r>
              <w:t>66000</w:t>
            </w:r>
          </w:p>
        </w:tc>
        <w:tc>
          <w:p>
            <w:r>
              <w:t>3.77</w:t>
            </w:r>
          </w:p>
        </w:tc>
        <w:tc>
          <w:p>
            <w:r>
              <w:t>0</w:t>
            </w:r>
          </w:p>
        </w:tc>
        <w:tc>
          <w:p>
            <w:r>
              <w:t>3.77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PANTOMATH STOCK BROKERS PRIVATE LIMITED</w:t>
            </w:r>
          </w:p>
        </w:tc>
        <w:tc>
          <w:p>
            <w:r>
              <w:t>AAHCP6713F</w:t>
            </w:r>
          </w:p>
        </w:tc>
        <w:tc>
          <w:p>
            <w:r>
              <w:t>1</w:t>
            </w:r>
          </w:p>
        </w:tc>
        <w:tc>
          <w:p>
            <w:r>
              <w:t>42000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42000</w:t>
            </w:r>
          </w:p>
        </w:tc>
        <w:tc>
          <w:p>
            <w:r>
              <w:t>2.4</w:t>
            </w:r>
          </w:p>
        </w:tc>
        <w:tc>
          <w:p>
            <w:r>
              <w:t>42000</w:t>
            </w:r>
          </w:p>
        </w:tc>
        <w:tc>
          <w:p>
            <w:r>
              <w:t>0</w:t>
            </w:r>
          </w:p>
        </w:tc>
        <w:tc>
          <w:p>
            <w:r>
              <w:t>42000</w:t>
            </w:r>
          </w:p>
        </w:tc>
        <w:tc>
          <w:p>
            <w:r>
              <w:t>2.4</w:t>
            </w:r>
          </w:p>
        </w:tc>
        <w:tc>
          <w:p>
            <w:r>
              <w:t>0</w:t>
            </w:r>
          </w:p>
        </w:tc>
        <w:tc>
          <w:p>
            <w:r>
              <w:t>2.4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176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176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616000</w:t>
            </w:r>
          </w:p>
        </w:tc>
        <w:tc>
          <w:p>
            <w:r>
              <w:t>0</w:t>
            </w:r>
          </w:p>
        </w:tc>
        <w:tc>
          <w:p>
            <w:r>
              <w:t>616000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35.15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616000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