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31-Mar-2019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7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0</w:t>
            </w:r>
          </w:p>
        </w:tc>
        <w:tc>
          <w:p>
            <w:r>
              <w:t>65.99</w:t>
            </w:r>
          </w:p>
        </w:tc>
        <w:tc>
          <w:p>
            <w:r>
              <w:t>356000</w:t>
            </w:r>
          </w:p>
        </w:tc>
        <w:tc>
          <w:p>
            <w:r>
              <w:t>30.78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1156500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140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34.01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34.01</w:t>
            </w:r>
          </w:p>
        </w:tc>
        <w:tc>
          <w:p>
            <w:r>
              <w:t>0</w:t>
            </w:r>
          </w:p>
        </w:tc>
        <w:tc>
          <w:p>
            <w:r>
              <w:t>34.01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596000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147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1752500</w:t>
            </w:r>
          </w:p>
        </w:tc>
        <w:tc>
          <w:p>
            <w:r>
              <w:t>0</w:t>
            </w:r>
          </w:p>
        </w:tc>
        <w:tc>
          <w:p>
            <w:r>
              <w:t>1752500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356000</w:t>
            </w:r>
          </w:p>
        </w:tc>
        <w:tc>
          <w:p>
            <w:r>
              <w:t>20.31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1752500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0</w:t>
            </w:r>
          </w:p>
        </w:tc>
        <w:tc>
          <w:p>
            <w:r>
              <w:t>12.97</w:t>
            </w:r>
          </w:p>
        </w:tc>
        <w:tc>
          <w:p>
            <w:r>
              <w:t>121000</w:t>
            </w:r>
          </w:p>
        </w:tc>
        <w:tc>
          <w:p>
            <w:r>
              <w:t>53.25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227250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227250</w:t>
            </w:r>
          </w:p>
        </w:tc>
        <w:tc>
          <w:p>
            <w:r>
              <w:t>0</w:t>
            </w:r>
          </w:p>
        </w:tc>
        <w:tc>
          <w:p>
            <w:r>
              <w:t>227250</w:t>
            </w:r>
          </w:p>
        </w:tc>
        <w:tc>
          <w:p>
            <w:r>
              <w:t>12.97</w:t>
            </w:r>
          </w:p>
        </w:tc>
        <w:tc>
          <w:p>
            <w:r>
              <w:t>0</w:t>
            </w:r>
          </w:p>
        </w:tc>
        <w:tc>
          <w:p>
            <w:r>
              <w:t>12.97</w:t>
            </w:r>
          </w:p>
        </w:tc>
        <w:tc>
          <w:p>
            <w:r>
              <w:t>121000</w:t>
            </w:r>
          </w:p>
        </w:tc>
        <w:tc>
          <w:p>
            <w:r>
              <w:t>53.25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227250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929250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929250</w:t>
            </w:r>
          </w:p>
        </w:tc>
        <w:tc>
          <w:p>
            <w:r>
              <w:t>53.02</w:t>
            </w:r>
          </w:p>
        </w:tc>
        <w:tc>
          <w:p>
            <w:r>
              <w:t>929250</w:t>
            </w:r>
          </w:p>
        </w:tc>
        <w:tc>
          <w:p>
            <w:r>
              <w:t>0</w:t>
            </w:r>
          </w:p>
        </w:tc>
        <w:tc>
          <w:p>
            <w:r>
              <w:t>929250</w:t>
            </w:r>
          </w:p>
        </w:tc>
        <w:tc>
          <w:p>
            <w:r>
              <w:t>53.02</w:t>
            </w:r>
          </w:p>
        </w:tc>
        <w:tc>
          <w:p>
            <w:r>
              <w:t>0</w:t>
            </w:r>
          </w:p>
        </w:tc>
        <w:tc>
          <w:p>
            <w:r>
              <w:t>53.02</w:t>
            </w:r>
          </w:p>
        </w:tc>
        <w:tc>
          <w:p>
            <w:r>
              <w:t>235000</w:t>
            </w:r>
          </w:p>
        </w:tc>
        <w:tc>
          <w:p>
            <w:r>
              <w:t>25.29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929250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929250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929250</w:t>
            </w:r>
          </w:p>
        </w:tc>
        <w:tc>
          <w:p>
            <w:r>
              <w:t>53.02</w:t>
            </w:r>
          </w:p>
        </w:tc>
        <w:tc>
          <w:p>
            <w:r>
              <w:t>929250</w:t>
            </w:r>
          </w:p>
        </w:tc>
        <w:tc>
          <w:p>
            <w:r>
              <w:t>0</w:t>
            </w:r>
          </w:p>
        </w:tc>
        <w:tc>
          <w:p>
            <w:r>
              <w:t>929250</w:t>
            </w:r>
          </w:p>
        </w:tc>
        <w:tc>
          <w:p>
            <w:r>
              <w:t>53.02</w:t>
            </w:r>
          </w:p>
        </w:tc>
        <w:tc>
          <w:p>
            <w:r>
              <w:t>0</w:t>
            </w:r>
          </w:p>
        </w:tc>
        <w:tc>
          <w:p>
            <w:r>
              <w:t>53.02</w:t>
            </w:r>
          </w:p>
        </w:tc>
        <w:tc>
          <w:p>
            <w:r>
              <w:t>235000</w:t>
            </w:r>
          </w:p>
        </w:tc>
        <w:tc>
          <w:p>
            <w:r>
              <w:t>25.29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929250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20220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20220</w:t>
            </w:r>
          </w:p>
        </w:tc>
        <w:tc>
          <w:p>
            <w:r>
              <w:t>1.15</w:t>
            </w:r>
          </w:p>
        </w:tc>
        <w:tc>
          <w:p>
            <w:r>
              <w:t>20220</w:t>
            </w:r>
          </w:p>
        </w:tc>
        <w:tc>
          <w:p>
            <w:r>
              <w:t>0</w:t>
            </w:r>
          </w:p>
        </w:tc>
        <w:tc>
          <w:p>
            <w:r>
              <w:t>20220</w:t>
            </w:r>
          </w:p>
        </w:tc>
        <w:tc>
          <w:p>
            <w:r>
              <w:t>1.15</w:t>
            </w:r>
          </w:p>
        </w:tc>
        <w:tc>
          <w:p>
            <w:r>
              <w:t>0</w:t>
            </w:r>
          </w:p>
        </w:tc>
        <w:tc>
          <w:p>
            <w:r>
              <w:t>1.15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20220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908150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908150</w:t>
            </w:r>
          </w:p>
        </w:tc>
        <w:tc>
          <w:p>
            <w:r>
              <w:t>51.82</w:t>
            </w:r>
          </w:p>
        </w:tc>
        <w:tc>
          <w:p>
            <w:r>
              <w:t>908150</w:t>
            </w:r>
          </w:p>
        </w:tc>
        <w:tc>
          <w:p>
            <w:r>
              <w:t>0</w:t>
            </w:r>
          </w:p>
        </w:tc>
        <w:tc>
          <w:p>
            <w:r>
              <w:t>908150</w:t>
            </w:r>
          </w:p>
        </w:tc>
        <w:tc>
          <w:p>
            <w:r>
              <w:t>51.82</w:t>
            </w:r>
          </w:p>
        </w:tc>
        <w:tc>
          <w:p>
            <w:r>
              <w:t>0</w:t>
            </w:r>
          </w:p>
        </w:tc>
        <w:tc>
          <w:p>
            <w:r>
              <w:t>51.82</w:t>
            </w:r>
          </w:p>
        </w:tc>
        <w:tc>
          <w:p>
            <w:r>
              <w:t>235000</w:t>
            </w:r>
          </w:p>
        </w:tc>
        <w:tc>
          <w:p>
            <w:r>
              <w:t>25.88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908150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220</w:t>
            </w:r>
          </w:p>
        </w:tc>
        <w:tc>
          <w:p>
            <w:r>
              <w:t>0</w:t>
            </w:r>
          </w:p>
        </w:tc>
        <w:tc>
          <w:p>
            <w:r>
              <w:t>220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0</w:t>
            </w:r>
          </w:p>
        </w:tc>
        <w:tc>
          <w:p>
            <w:r>
              <w:t>65.99</w:t>
            </w:r>
          </w:p>
        </w:tc>
        <w:tc>
          <w:p>
            <w:r>
              <w:t>356000</w:t>
            </w:r>
          </w:p>
        </w:tc>
        <w:tc>
          <w:p>
            <w:r>
              <w:t>30.78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1156500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1156500</w:t>
            </w:r>
          </w:p>
        </w:tc>
        <w:tc>
          <w:p>
            <w:r>
              <w:t>0</w:t>
            </w:r>
          </w:p>
        </w:tc>
        <w:tc>
          <w:p>
            <w:r>
              <w:t>1156500</w:t>
            </w:r>
          </w:p>
        </w:tc>
        <w:tc>
          <w:p>
            <w:r>
              <w:t>65.99</w:t>
            </w:r>
          </w:p>
        </w:tc>
        <w:tc>
          <w:p>
            <w:r>
              <w:t>0</w:t>
            </w:r>
          </w:p>
        </w:tc>
        <w:tc>
          <w:p>
            <w:r>
              <w:t>65.99</w:t>
            </w:r>
          </w:p>
        </w:tc>
        <w:tc>
          <w:p>
            <w:r>
              <w:t>356000</w:t>
            </w:r>
          </w:p>
        </w:tc>
        <w:tc>
          <w:p>
            <w:r>
              <w:t>30.78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1156500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132</w:t>
            </w:r>
          </w:p>
        </w:tc>
        <w:tc>
          <w:p>
            <w:r>
              <w:t>572000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  <w:tc>
          <w:p>
            <w:r>
              <w:t>32.64</w:t>
            </w:r>
          </w:p>
        </w:tc>
        <w:tc>
          <w:p>
            <w:r>
              <w:t>572000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  <w:tc>
          <w:p>
            <w:r>
              <w:t>32.64</w:t>
            </w:r>
          </w:p>
        </w:tc>
        <w:tc>
          <w:p>
            <w:r>
              <w:t>0</w:t>
            </w:r>
          </w:p>
        </w:tc>
        <w:tc>
          <w:p>
            <w:r>
              <w:t>32.64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572000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126</w:t>
            </w:r>
          </w:p>
        </w:tc>
        <w:tc>
          <w:p>
            <w:r>
              <w:t>414000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414000</w:t>
            </w:r>
          </w:p>
        </w:tc>
        <w:tc>
          <w:p>
            <w:r>
              <w:t>23.62</w:t>
            </w:r>
          </w:p>
        </w:tc>
        <w:tc>
          <w:p>
            <w:r>
              <w:t>414000</w:t>
            </w:r>
          </w:p>
        </w:tc>
        <w:tc>
          <w:p>
            <w:r>
              <w:t>0</w:t>
            </w:r>
          </w:p>
        </w:tc>
        <w:tc>
          <w:p>
            <w:r>
              <w:t>414000</w:t>
            </w:r>
          </w:p>
        </w:tc>
        <w:tc>
          <w:p>
            <w:r>
              <w:t>23.62</w:t>
            </w:r>
          </w:p>
        </w:tc>
        <w:tc>
          <w:p>
            <w:r>
              <w:t>0</w:t>
            </w:r>
          </w:p>
        </w:tc>
        <w:tc>
          <w:p>
            <w:r>
              <w:t>23.62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414000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RAKHI NIRAJ SHAH</w:t>
            </w:r>
          </w:p>
        </w:tc>
        <w:tc>
          <w:p>
            <w:r>
              <w:t>AYOPS4007P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20000</w:t>
            </w:r>
          </w:p>
        </w:tc>
        <w:tc>
          <w:p>
            <w:r>
              <w:t>0</w:t>
            </w:r>
          </w:p>
        </w:tc>
        <w:tc>
          <w:p>
            <w:r>
              <w:t>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158000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158000</w:t>
            </w:r>
          </w:p>
        </w:tc>
        <w:tc>
          <w:p>
            <w:r>
              <w:t>9.02</w:t>
            </w:r>
          </w:p>
        </w:tc>
        <w:tc>
          <w:p>
            <w:r>
              <w:t>158000</w:t>
            </w:r>
          </w:p>
        </w:tc>
        <w:tc>
          <w:p>
            <w:r>
              <w:t>0</w:t>
            </w:r>
          </w:p>
        </w:tc>
        <w:tc>
          <w:p>
            <w:r>
              <w:t>158000</w:t>
            </w:r>
          </w:p>
        </w:tc>
        <w:tc>
          <w:p>
            <w:r>
              <w:t>9.02</w:t>
            </w:r>
          </w:p>
        </w:tc>
        <w:tc>
          <w:p>
            <w:r>
              <w:t>0</w:t>
            </w:r>
          </w:p>
        </w:tc>
        <w:tc>
          <w:p>
            <w:r>
              <w:t>9.02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BALWANTSINGH UJAGARSINGH PANNU</w:t>
            </w:r>
          </w:p>
        </w:tc>
        <w:tc>
          <w:p>
            <w:r>
              <w:t>ARHPP9152A</w:t>
            </w:r>
          </w:p>
        </w:tc>
        <w:tc>
          <w:p>
            <w:r>
              <w:t>1</w:t>
            </w:r>
          </w:p>
        </w:tc>
        <w:tc>
          <w:p>
            <w:r>
              <w:t>26000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26000</w:t>
            </w:r>
          </w:p>
        </w:tc>
        <w:tc>
          <w:p>
            <w:r>
              <w:t>1.48</w:t>
            </w:r>
          </w:p>
        </w:tc>
        <w:tc>
          <w:p>
            <w:r>
              <w:t>26000</w:t>
            </w:r>
          </w:p>
        </w:tc>
        <w:tc>
          <w:p>
            <w:r>
              <w:t>0</w:t>
            </w:r>
          </w:p>
        </w:tc>
        <w:tc>
          <w:p>
            <w:r>
              <w:t>26000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BHARGAV DEEPAK RAVANI</w:t>
            </w:r>
          </w:p>
        </w:tc>
        <w:tc>
          <w:p>
            <w:r>
              <w:t>AQUPR0812R</w:t>
            </w:r>
          </w:p>
        </w:tc>
        <w:tc>
          <w:p>
            <w:r>
              <w:t>1</w:t>
            </w:r>
          </w:p>
        </w:tc>
        <w:tc>
          <w:p>
            <w:r>
              <w:t>26000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26000</w:t>
            </w:r>
          </w:p>
        </w:tc>
        <w:tc>
          <w:p>
            <w:r>
              <w:t>1.48</w:t>
            </w:r>
          </w:p>
        </w:tc>
        <w:tc>
          <w:p>
            <w:r>
              <w:t>26000</w:t>
            </w:r>
          </w:p>
        </w:tc>
        <w:tc>
          <w:p>
            <w:r>
              <w:t>0</w:t>
            </w:r>
          </w:p>
        </w:tc>
        <w:tc>
          <w:p>
            <w:r>
              <w:t>26000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JAINESH LAHERACHANDBHAI DOSHI</w:t>
            </w:r>
          </w:p>
        </w:tc>
        <w:tc>
          <w:p>
            <w:r>
              <w:t>AYGPD9328N</w:t>
            </w:r>
          </w:p>
        </w:tc>
        <w:tc>
          <w:p>
            <w:r>
              <w:t>1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AMXPS7824F</w:t>
            </w:r>
          </w:p>
        </w:tc>
        <w:tc>
          <w:p>
            <w:r>
              <w:t>1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22000</w:t>
            </w:r>
          </w:p>
        </w:tc>
        <w:tc>
          <w:p>
            <w:r>
              <w:t>0</w:t>
            </w:r>
          </w:p>
        </w:tc>
        <w:tc>
          <w:p>
            <w:r>
              <w:t>22000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34000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34000</w:t>
            </w:r>
          </w:p>
        </w:tc>
        <w:tc>
          <w:p>
            <w:r>
              <w:t>1.94</w:t>
            </w:r>
          </w:p>
        </w:tc>
        <w:tc>
          <w:p>
            <w:r>
              <w:t>34000</w:t>
            </w:r>
          </w:p>
        </w:tc>
        <w:tc>
          <w:p>
            <w:r>
              <w:t>0</w:t>
            </w:r>
          </w:p>
        </w:tc>
        <w:tc>
          <w:p>
            <w:r>
              <w:t>34000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1.94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AAQHS6455K</w:t>
            </w:r>
          </w:p>
        </w:tc>
        <w:tc>
          <w:p>
            <w:r>
              <w:t>1</w:t>
            </w:r>
          </w:p>
        </w:tc>
        <w:tc>
          <w:p>
            <w:r>
              <w:t>28000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28000</w:t>
            </w:r>
          </w:p>
        </w:tc>
        <w:tc>
          <w:p>
            <w:r>
              <w:t>1.6</w:t>
            </w:r>
          </w:p>
        </w:tc>
        <w:tc>
          <w:p>
            <w:r>
              <w:t>28000</w:t>
            </w:r>
          </w:p>
        </w:tc>
        <w:tc>
          <w:p>
            <w:r>
              <w:t>0</w:t>
            </w:r>
          </w:p>
        </w:tc>
        <w:tc>
          <w:p>
            <w:r>
              <w:t>28000</w:t>
            </w:r>
          </w:p>
        </w:tc>
        <w:tc>
          <w:p>
            <w:r>
              <w:t>1.6</w:t>
            </w:r>
          </w:p>
        </w:tc>
        <w:tc>
          <w:p>
            <w:r>
              <w:t>0</w:t>
            </w:r>
          </w:p>
        </w:tc>
        <w:tc>
          <w:p>
            <w:r>
              <w:t>1.6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24000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24000</w:t>
            </w:r>
          </w:p>
        </w:tc>
        <w:tc>
          <w:p>
            <w:r>
              <w:t>1.37</w:t>
            </w:r>
          </w:p>
        </w:tc>
        <w:tc>
          <w:p>
            <w:r>
              <w:t>24000</w:t>
            </w:r>
          </w:p>
        </w:tc>
        <w:tc>
          <w:p>
            <w:r>
              <w:t>0</w:t>
            </w:r>
          </w:p>
        </w:tc>
        <w:tc>
          <w:p>
            <w:r>
              <w:t>24000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6000</w:t>
            </w:r>
          </w:p>
        </w:tc>
        <w:tc>
          <w:p>
            <w:r>
              <w:t>0.34</w:t>
            </w:r>
          </w:p>
        </w:tc>
        <w:tc>
          <w:p>
            <w:r>
              <w:t>6000</w:t>
            </w:r>
          </w:p>
        </w:tc>
        <w:tc>
          <w:p>
            <w:r>
              <w:t>0</w:t>
            </w:r>
          </w:p>
        </w:tc>
        <w:tc>
          <w:p>
            <w:r>
              <w:t>6000</w:t>
            </w:r>
          </w:p>
        </w:tc>
        <w:tc>
          <w:p>
            <w:r>
              <w:t>0.34</w:t>
            </w:r>
          </w:p>
        </w:tc>
        <w:tc>
          <w:p>
            <w:r>
              <w:t>0</w:t>
            </w:r>
          </w:p>
        </w:tc>
        <w:tc>
          <w:p>
            <w:r>
              <w:t>0.34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18000</w:t>
            </w:r>
          </w:p>
        </w:tc>
        <w:tc>
          <w:p>
            <w:r>
              <w:t>0</w:t>
            </w:r>
          </w:p>
        </w:tc>
        <w:tc>
          <w:p>
            <w:r>
              <w:t>18000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140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35.15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34.01</w:t>
            </w:r>
          </w:p>
        </w:tc>
        <w:tc>
          <w:p>
            <w:r>
              <w:t>0</w:t>
            </w:r>
          </w:p>
        </w:tc>
        <w:tc>
          <w:p>
            <w:r>
              <w:t>34.01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140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35.15</w:t>
            </w:r>
          </w:p>
        </w:tc>
        <w:tc>
          <w:p>
            <w:r>
              <w:t>596000</w:t>
            </w:r>
          </w:p>
        </w:tc>
        <w:tc>
          <w:p>
            <w:r>
              <w:t>0</w:t>
            </w:r>
          </w:p>
        </w:tc>
        <w:tc>
          <w:p>
            <w:r>
              <w:t>596000</w:t>
            </w:r>
          </w:p>
        </w:tc>
        <w:tc>
          <w:p>
            <w:r>
              <w:t>34.01</w:t>
            </w:r>
          </w:p>
        </w:tc>
        <w:tc>
          <w:p>
            <w:r>
              <w:t>0</w:t>
            </w:r>
          </w:p>
        </w:tc>
        <w:tc>
          <w:p>
            <w:r>
              <w:t>34.01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596000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